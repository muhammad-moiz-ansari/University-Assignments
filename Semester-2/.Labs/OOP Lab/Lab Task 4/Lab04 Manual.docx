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1D010" w14:textId="77777777" w:rsidR="006972E7" w:rsidRDefault="00000000">
      <w:pPr>
        <w:spacing w:before="39"/>
        <w:ind w:left="2458" w:right="2312"/>
        <w:jc w:val="center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w w:val="99"/>
          <w:sz w:val="50"/>
          <w:szCs w:val="50"/>
        </w:rPr>
        <w:t>Obje</w:t>
      </w:r>
      <w:r>
        <w:rPr>
          <w:rFonts w:ascii="Arial" w:eastAsia="Arial" w:hAnsi="Arial" w:cs="Arial"/>
          <w:b/>
          <w:color w:val="528234"/>
          <w:spacing w:val="2"/>
          <w:w w:val="99"/>
          <w:sz w:val="50"/>
          <w:szCs w:val="50"/>
        </w:rPr>
        <w:t>c</w:t>
      </w:r>
      <w:r>
        <w:rPr>
          <w:rFonts w:ascii="Arial" w:eastAsia="Arial" w:hAnsi="Arial" w:cs="Arial"/>
          <w:b/>
          <w:color w:val="528234"/>
          <w:w w:val="99"/>
          <w:sz w:val="50"/>
          <w:szCs w:val="50"/>
        </w:rPr>
        <w:t>t</w:t>
      </w:r>
      <w:r>
        <w:rPr>
          <w:rFonts w:ascii="Arial" w:eastAsia="Arial" w:hAnsi="Arial" w:cs="Arial"/>
          <w:b/>
          <w:color w:val="528234"/>
          <w:spacing w:val="-1"/>
          <w:w w:val="99"/>
          <w:sz w:val="50"/>
          <w:szCs w:val="50"/>
        </w:rPr>
        <w:t>-</w:t>
      </w:r>
      <w:r>
        <w:rPr>
          <w:rFonts w:ascii="Arial" w:eastAsia="Arial" w:hAnsi="Arial" w:cs="Arial"/>
          <w:b/>
          <w:color w:val="528234"/>
          <w:w w:val="99"/>
          <w:sz w:val="50"/>
          <w:szCs w:val="50"/>
        </w:rPr>
        <w:t>Ori</w:t>
      </w:r>
      <w:r>
        <w:rPr>
          <w:rFonts w:ascii="Arial" w:eastAsia="Arial" w:hAnsi="Arial" w:cs="Arial"/>
          <w:b/>
          <w:color w:val="528234"/>
          <w:spacing w:val="1"/>
          <w:w w:val="99"/>
          <w:sz w:val="50"/>
          <w:szCs w:val="50"/>
        </w:rPr>
        <w:t>e</w:t>
      </w:r>
      <w:r>
        <w:rPr>
          <w:rFonts w:ascii="Arial" w:eastAsia="Arial" w:hAnsi="Arial" w:cs="Arial"/>
          <w:b/>
          <w:color w:val="528234"/>
          <w:w w:val="99"/>
          <w:sz w:val="50"/>
          <w:szCs w:val="50"/>
        </w:rPr>
        <w:t>nted</w:t>
      </w:r>
    </w:p>
    <w:p w14:paraId="0217B069" w14:textId="77777777" w:rsidR="006972E7" w:rsidRDefault="00000000">
      <w:pPr>
        <w:spacing w:before="87"/>
        <w:ind w:left="2473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sz w:val="50"/>
          <w:szCs w:val="50"/>
        </w:rPr>
        <w:t>Progra</w:t>
      </w:r>
      <w:r>
        <w:rPr>
          <w:rFonts w:ascii="Arial" w:eastAsia="Arial" w:hAnsi="Arial" w:cs="Arial"/>
          <w:b/>
          <w:color w:val="528234"/>
          <w:spacing w:val="3"/>
          <w:sz w:val="50"/>
          <w:szCs w:val="50"/>
        </w:rPr>
        <w:t>m</w:t>
      </w:r>
      <w:r>
        <w:rPr>
          <w:rFonts w:ascii="Arial" w:eastAsia="Arial" w:hAnsi="Arial" w:cs="Arial"/>
          <w:b/>
          <w:color w:val="528234"/>
          <w:sz w:val="50"/>
          <w:szCs w:val="50"/>
        </w:rPr>
        <w:t>ming</w:t>
      </w:r>
      <w:r>
        <w:rPr>
          <w:rFonts w:ascii="Arial" w:eastAsia="Arial" w:hAnsi="Arial" w:cs="Arial"/>
          <w:b/>
          <w:color w:val="528234"/>
          <w:spacing w:val="-30"/>
          <w:sz w:val="50"/>
          <w:szCs w:val="50"/>
        </w:rPr>
        <w:t xml:space="preserve"> </w:t>
      </w:r>
      <w:r>
        <w:rPr>
          <w:rFonts w:ascii="Arial" w:eastAsia="Arial" w:hAnsi="Arial" w:cs="Arial"/>
          <w:b/>
          <w:color w:val="528234"/>
          <w:spacing w:val="-96"/>
          <w:sz w:val="50"/>
          <w:szCs w:val="50"/>
        </w:rPr>
        <w:t>L</w:t>
      </w:r>
      <w:r>
        <w:rPr>
          <w:rFonts w:ascii="Arial" w:eastAsia="Arial" w:hAnsi="Arial" w:cs="Arial"/>
          <w:b/>
          <w:color w:val="528234"/>
          <w:spacing w:val="-95"/>
          <w:sz w:val="50"/>
          <w:szCs w:val="50"/>
        </w:rPr>
        <w:t>a</w:t>
      </w:r>
      <w:r>
        <w:rPr>
          <w:rFonts w:ascii="Arial" w:eastAsia="Arial" w:hAnsi="Arial" w:cs="Arial"/>
          <w:b/>
          <w:color w:val="528234"/>
          <w:sz w:val="50"/>
          <w:szCs w:val="50"/>
        </w:rPr>
        <w:t>b</w:t>
      </w:r>
    </w:p>
    <w:p w14:paraId="61D76CC5" w14:textId="77777777" w:rsidR="006972E7" w:rsidRDefault="006972E7">
      <w:pPr>
        <w:spacing w:before="5" w:line="200" w:lineRule="exact"/>
      </w:pPr>
    </w:p>
    <w:p w14:paraId="2074A1BE" w14:textId="77777777" w:rsidR="006972E7" w:rsidRDefault="00000000">
      <w:pPr>
        <w:ind w:left="2696" w:right="2416"/>
        <w:jc w:val="center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sz w:val="50"/>
          <w:szCs w:val="50"/>
        </w:rPr>
        <w:t>SPRING</w:t>
      </w:r>
      <w:r>
        <w:rPr>
          <w:rFonts w:ascii="Arial" w:eastAsia="Arial" w:hAnsi="Arial" w:cs="Arial"/>
          <w:b/>
          <w:color w:val="528234"/>
          <w:spacing w:val="-36"/>
          <w:sz w:val="50"/>
          <w:szCs w:val="50"/>
        </w:rPr>
        <w:t xml:space="preserve"> </w:t>
      </w:r>
      <w:r>
        <w:rPr>
          <w:rFonts w:ascii="Arial" w:eastAsia="Arial" w:hAnsi="Arial" w:cs="Arial"/>
          <w:b/>
          <w:color w:val="528234"/>
          <w:sz w:val="50"/>
          <w:szCs w:val="50"/>
        </w:rPr>
        <w:t>-</w:t>
      </w:r>
      <w:r>
        <w:rPr>
          <w:rFonts w:ascii="Arial" w:eastAsia="Arial" w:hAnsi="Arial" w:cs="Arial"/>
          <w:b/>
          <w:color w:val="528234"/>
          <w:spacing w:val="-12"/>
          <w:sz w:val="50"/>
          <w:szCs w:val="50"/>
        </w:rPr>
        <w:t xml:space="preserve"> </w:t>
      </w:r>
      <w:r>
        <w:rPr>
          <w:rFonts w:ascii="Arial" w:eastAsia="Arial" w:hAnsi="Arial" w:cs="Arial"/>
          <w:b/>
          <w:color w:val="528234"/>
          <w:spacing w:val="1"/>
          <w:w w:val="99"/>
          <w:sz w:val="50"/>
          <w:szCs w:val="50"/>
        </w:rPr>
        <w:t>2024</w:t>
      </w:r>
    </w:p>
    <w:p w14:paraId="356DB27E" w14:textId="77777777" w:rsidR="006972E7" w:rsidRDefault="006972E7">
      <w:pPr>
        <w:spacing w:before="11" w:line="240" w:lineRule="exact"/>
        <w:rPr>
          <w:sz w:val="24"/>
          <w:szCs w:val="24"/>
        </w:rPr>
      </w:pPr>
    </w:p>
    <w:p w14:paraId="4C6555A7" w14:textId="77777777" w:rsidR="006972E7" w:rsidRDefault="00000000">
      <w:pPr>
        <w:ind w:left="3493" w:right="3349"/>
        <w:jc w:val="center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sz w:val="50"/>
          <w:szCs w:val="50"/>
        </w:rPr>
        <w:t>LAB</w:t>
      </w:r>
      <w:r>
        <w:rPr>
          <w:rFonts w:ascii="Arial" w:eastAsia="Arial" w:hAnsi="Arial" w:cs="Arial"/>
          <w:b/>
          <w:color w:val="528234"/>
          <w:spacing w:val="-17"/>
          <w:sz w:val="50"/>
          <w:szCs w:val="50"/>
        </w:rPr>
        <w:t xml:space="preserve"> </w:t>
      </w:r>
      <w:r>
        <w:rPr>
          <w:rFonts w:ascii="Arial" w:eastAsia="Arial" w:hAnsi="Arial" w:cs="Arial"/>
          <w:b/>
          <w:color w:val="528234"/>
          <w:spacing w:val="1"/>
          <w:w w:val="99"/>
          <w:sz w:val="50"/>
          <w:szCs w:val="50"/>
        </w:rPr>
        <w:t>04</w:t>
      </w:r>
    </w:p>
    <w:p w14:paraId="6693C540" w14:textId="77777777" w:rsidR="006972E7" w:rsidRDefault="006972E7">
      <w:pPr>
        <w:spacing w:line="200" w:lineRule="exact"/>
      </w:pPr>
    </w:p>
    <w:p w14:paraId="4E03236E" w14:textId="77777777" w:rsidR="006972E7" w:rsidRDefault="006972E7">
      <w:pPr>
        <w:spacing w:line="200" w:lineRule="exact"/>
      </w:pPr>
    </w:p>
    <w:p w14:paraId="6973247A" w14:textId="77777777" w:rsidR="006972E7" w:rsidRDefault="006972E7">
      <w:pPr>
        <w:spacing w:line="200" w:lineRule="exact"/>
      </w:pPr>
    </w:p>
    <w:p w14:paraId="014B3D48" w14:textId="77777777" w:rsidR="006972E7" w:rsidRDefault="006972E7">
      <w:pPr>
        <w:spacing w:line="200" w:lineRule="exact"/>
      </w:pPr>
    </w:p>
    <w:p w14:paraId="3E7AA848" w14:textId="77777777" w:rsidR="006972E7" w:rsidRDefault="006972E7">
      <w:pPr>
        <w:spacing w:line="200" w:lineRule="exact"/>
      </w:pPr>
    </w:p>
    <w:p w14:paraId="0296A3AF" w14:textId="77777777" w:rsidR="006972E7" w:rsidRDefault="006972E7">
      <w:pPr>
        <w:spacing w:line="200" w:lineRule="exact"/>
      </w:pPr>
    </w:p>
    <w:p w14:paraId="68122120" w14:textId="77777777" w:rsidR="006972E7" w:rsidRDefault="006972E7">
      <w:pPr>
        <w:spacing w:line="200" w:lineRule="exact"/>
      </w:pPr>
    </w:p>
    <w:p w14:paraId="1A8DBD71" w14:textId="77777777" w:rsidR="006972E7" w:rsidRDefault="006972E7">
      <w:pPr>
        <w:spacing w:line="200" w:lineRule="exact"/>
      </w:pPr>
    </w:p>
    <w:p w14:paraId="4AA96959" w14:textId="77777777" w:rsidR="006972E7" w:rsidRDefault="006972E7">
      <w:pPr>
        <w:spacing w:line="200" w:lineRule="exact"/>
      </w:pPr>
    </w:p>
    <w:p w14:paraId="603B583E" w14:textId="77777777" w:rsidR="006972E7" w:rsidRDefault="006972E7">
      <w:pPr>
        <w:spacing w:line="200" w:lineRule="exact"/>
      </w:pPr>
    </w:p>
    <w:p w14:paraId="5FB5255A" w14:textId="77777777" w:rsidR="006972E7" w:rsidRDefault="006972E7">
      <w:pPr>
        <w:spacing w:before="6" w:line="280" w:lineRule="exact"/>
        <w:rPr>
          <w:sz w:val="28"/>
          <w:szCs w:val="28"/>
        </w:rPr>
      </w:pPr>
    </w:p>
    <w:p w14:paraId="4366DDF0" w14:textId="77777777" w:rsidR="006972E7" w:rsidRDefault="004B2C8B">
      <w:pPr>
        <w:ind w:left="3142"/>
      </w:pPr>
      <w:r>
        <w:pict w14:anchorId="146AA7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2.2pt;height:142.2pt">
            <v:imagedata r:id="rId5" o:title=""/>
          </v:shape>
        </w:pict>
      </w:r>
    </w:p>
    <w:p w14:paraId="5C5D1DC6" w14:textId="77777777" w:rsidR="006972E7" w:rsidRDefault="00000000">
      <w:pPr>
        <w:spacing w:before="16" w:line="276" w:lineRule="auto"/>
        <w:ind w:left="1650" w:right="1543"/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sz w:val="44"/>
          <w:szCs w:val="44"/>
        </w:rPr>
        <w:t>FAST</w:t>
      </w:r>
      <w:r>
        <w:rPr>
          <w:rFonts w:ascii="Arial" w:eastAsia="Arial" w:hAnsi="Arial" w:cs="Arial"/>
          <w:spacing w:val="-11"/>
          <w:sz w:val="44"/>
          <w:szCs w:val="44"/>
        </w:rPr>
        <w:t xml:space="preserve"> </w:t>
      </w:r>
      <w:r>
        <w:rPr>
          <w:rFonts w:ascii="Arial" w:eastAsia="Arial" w:hAnsi="Arial" w:cs="Arial"/>
          <w:sz w:val="44"/>
          <w:szCs w:val="44"/>
        </w:rPr>
        <w:t>Na</w:t>
      </w:r>
      <w:r>
        <w:rPr>
          <w:rFonts w:ascii="Arial" w:eastAsia="Arial" w:hAnsi="Arial" w:cs="Arial"/>
          <w:spacing w:val="1"/>
          <w:sz w:val="44"/>
          <w:szCs w:val="44"/>
        </w:rPr>
        <w:t>t</w:t>
      </w:r>
      <w:r>
        <w:rPr>
          <w:rFonts w:ascii="Arial" w:eastAsia="Arial" w:hAnsi="Arial" w:cs="Arial"/>
          <w:sz w:val="44"/>
          <w:szCs w:val="44"/>
        </w:rPr>
        <w:t>i</w:t>
      </w:r>
      <w:r>
        <w:rPr>
          <w:rFonts w:ascii="Arial" w:eastAsia="Arial" w:hAnsi="Arial" w:cs="Arial"/>
          <w:spacing w:val="4"/>
          <w:sz w:val="44"/>
          <w:szCs w:val="44"/>
        </w:rPr>
        <w:t>o</w:t>
      </w:r>
      <w:r>
        <w:rPr>
          <w:rFonts w:ascii="Arial" w:eastAsia="Arial" w:hAnsi="Arial" w:cs="Arial"/>
          <w:sz w:val="44"/>
          <w:szCs w:val="44"/>
        </w:rPr>
        <w:t>nal</w:t>
      </w:r>
      <w:r>
        <w:rPr>
          <w:rFonts w:ascii="Arial" w:eastAsia="Arial" w:hAnsi="Arial" w:cs="Arial"/>
          <w:spacing w:val="-14"/>
          <w:sz w:val="44"/>
          <w:szCs w:val="44"/>
        </w:rPr>
        <w:t xml:space="preserve"> </w:t>
      </w:r>
      <w:r>
        <w:rPr>
          <w:rFonts w:ascii="Arial" w:eastAsia="Arial" w:hAnsi="Arial" w:cs="Arial"/>
          <w:sz w:val="44"/>
          <w:szCs w:val="44"/>
        </w:rPr>
        <w:t>Un</w:t>
      </w:r>
      <w:r>
        <w:rPr>
          <w:rFonts w:ascii="Arial" w:eastAsia="Arial" w:hAnsi="Arial" w:cs="Arial"/>
          <w:spacing w:val="1"/>
          <w:sz w:val="44"/>
          <w:szCs w:val="44"/>
        </w:rPr>
        <w:t>i</w:t>
      </w:r>
      <w:r>
        <w:rPr>
          <w:rFonts w:ascii="Arial" w:eastAsia="Arial" w:hAnsi="Arial" w:cs="Arial"/>
          <w:sz w:val="44"/>
          <w:szCs w:val="44"/>
        </w:rPr>
        <w:t>vers</w:t>
      </w:r>
      <w:r>
        <w:rPr>
          <w:rFonts w:ascii="Arial" w:eastAsia="Arial" w:hAnsi="Arial" w:cs="Arial"/>
          <w:spacing w:val="1"/>
          <w:sz w:val="44"/>
          <w:szCs w:val="44"/>
        </w:rPr>
        <w:t>i</w:t>
      </w:r>
      <w:r>
        <w:rPr>
          <w:rFonts w:ascii="Arial" w:eastAsia="Arial" w:hAnsi="Arial" w:cs="Arial"/>
          <w:sz w:val="44"/>
          <w:szCs w:val="44"/>
        </w:rPr>
        <w:t>ty</w:t>
      </w:r>
      <w:r>
        <w:rPr>
          <w:rFonts w:ascii="Arial" w:eastAsia="Arial" w:hAnsi="Arial" w:cs="Arial"/>
          <w:spacing w:val="-19"/>
          <w:sz w:val="44"/>
          <w:szCs w:val="44"/>
        </w:rPr>
        <w:t xml:space="preserve"> </w:t>
      </w:r>
      <w:r>
        <w:rPr>
          <w:rFonts w:ascii="Arial" w:eastAsia="Arial" w:hAnsi="Arial" w:cs="Arial"/>
          <w:w w:val="99"/>
          <w:sz w:val="44"/>
          <w:szCs w:val="44"/>
        </w:rPr>
        <w:t xml:space="preserve">of </w:t>
      </w:r>
      <w:r>
        <w:rPr>
          <w:rFonts w:ascii="Arial" w:eastAsia="Arial" w:hAnsi="Arial" w:cs="Arial"/>
          <w:sz w:val="44"/>
          <w:szCs w:val="44"/>
        </w:rPr>
        <w:t>Comput</w:t>
      </w:r>
      <w:r>
        <w:rPr>
          <w:rFonts w:ascii="Arial" w:eastAsia="Arial" w:hAnsi="Arial" w:cs="Arial"/>
          <w:spacing w:val="1"/>
          <w:sz w:val="44"/>
          <w:szCs w:val="44"/>
        </w:rPr>
        <w:t>e</w:t>
      </w:r>
      <w:r>
        <w:rPr>
          <w:rFonts w:ascii="Arial" w:eastAsia="Arial" w:hAnsi="Arial" w:cs="Arial"/>
          <w:sz w:val="44"/>
          <w:szCs w:val="44"/>
        </w:rPr>
        <w:t>r</w:t>
      </w:r>
      <w:r>
        <w:rPr>
          <w:rFonts w:ascii="Arial" w:eastAsia="Arial" w:hAnsi="Arial" w:cs="Arial"/>
          <w:spacing w:val="-19"/>
          <w:sz w:val="44"/>
          <w:szCs w:val="44"/>
        </w:rPr>
        <w:t xml:space="preserve"> </w:t>
      </w:r>
      <w:r>
        <w:rPr>
          <w:rFonts w:ascii="Arial" w:eastAsia="Arial" w:hAnsi="Arial" w:cs="Arial"/>
          <w:spacing w:val="3"/>
          <w:sz w:val="44"/>
          <w:szCs w:val="44"/>
        </w:rPr>
        <w:t>a</w:t>
      </w:r>
      <w:r>
        <w:rPr>
          <w:rFonts w:ascii="Arial" w:eastAsia="Arial" w:hAnsi="Arial" w:cs="Arial"/>
          <w:sz w:val="44"/>
          <w:szCs w:val="44"/>
        </w:rPr>
        <w:t>nd</w:t>
      </w:r>
      <w:r>
        <w:rPr>
          <w:rFonts w:ascii="Arial" w:eastAsia="Arial" w:hAnsi="Arial" w:cs="Arial"/>
          <w:spacing w:val="-7"/>
          <w:sz w:val="44"/>
          <w:szCs w:val="44"/>
        </w:rPr>
        <w:t xml:space="preserve"> </w:t>
      </w:r>
      <w:r>
        <w:rPr>
          <w:rFonts w:ascii="Arial" w:eastAsia="Arial" w:hAnsi="Arial" w:cs="Arial"/>
          <w:w w:val="99"/>
          <w:sz w:val="44"/>
          <w:szCs w:val="44"/>
        </w:rPr>
        <w:t>Emergi</w:t>
      </w:r>
      <w:r>
        <w:rPr>
          <w:rFonts w:ascii="Arial" w:eastAsia="Arial" w:hAnsi="Arial" w:cs="Arial"/>
          <w:spacing w:val="4"/>
          <w:w w:val="99"/>
          <w:sz w:val="44"/>
          <w:szCs w:val="44"/>
        </w:rPr>
        <w:t>n</w:t>
      </w:r>
      <w:r>
        <w:rPr>
          <w:rFonts w:ascii="Arial" w:eastAsia="Arial" w:hAnsi="Arial" w:cs="Arial"/>
          <w:w w:val="99"/>
          <w:sz w:val="44"/>
          <w:szCs w:val="44"/>
        </w:rPr>
        <w:t>g Sc</w:t>
      </w:r>
      <w:r>
        <w:rPr>
          <w:rFonts w:ascii="Arial" w:eastAsia="Arial" w:hAnsi="Arial" w:cs="Arial"/>
          <w:spacing w:val="1"/>
          <w:w w:val="99"/>
          <w:sz w:val="44"/>
          <w:szCs w:val="44"/>
        </w:rPr>
        <w:t>i</w:t>
      </w:r>
      <w:r>
        <w:rPr>
          <w:rFonts w:ascii="Arial" w:eastAsia="Arial" w:hAnsi="Arial" w:cs="Arial"/>
          <w:w w:val="99"/>
          <w:sz w:val="44"/>
          <w:szCs w:val="44"/>
        </w:rPr>
        <w:t>en</w:t>
      </w:r>
      <w:r>
        <w:rPr>
          <w:rFonts w:ascii="Arial" w:eastAsia="Arial" w:hAnsi="Arial" w:cs="Arial"/>
          <w:spacing w:val="2"/>
          <w:w w:val="99"/>
          <w:sz w:val="44"/>
          <w:szCs w:val="44"/>
        </w:rPr>
        <w:t>c</w:t>
      </w:r>
      <w:r>
        <w:rPr>
          <w:rFonts w:ascii="Arial" w:eastAsia="Arial" w:hAnsi="Arial" w:cs="Arial"/>
          <w:w w:val="99"/>
          <w:sz w:val="44"/>
          <w:szCs w:val="44"/>
        </w:rPr>
        <w:t>es</w:t>
      </w:r>
    </w:p>
    <w:p w14:paraId="7B4C09BF" w14:textId="77777777" w:rsidR="006972E7" w:rsidRDefault="006972E7">
      <w:pPr>
        <w:spacing w:before="7" w:line="180" w:lineRule="exact"/>
        <w:rPr>
          <w:sz w:val="19"/>
          <w:szCs w:val="19"/>
        </w:rPr>
      </w:pPr>
    </w:p>
    <w:p w14:paraId="2F1ED5E8" w14:textId="77777777" w:rsidR="006972E7" w:rsidRDefault="006972E7">
      <w:pPr>
        <w:spacing w:line="200" w:lineRule="exact"/>
      </w:pPr>
    </w:p>
    <w:p w14:paraId="4D00DFF3" w14:textId="77777777" w:rsidR="006972E7" w:rsidRDefault="006972E7">
      <w:pPr>
        <w:spacing w:line="200" w:lineRule="exact"/>
      </w:pPr>
    </w:p>
    <w:p w14:paraId="359C4FBC" w14:textId="77777777" w:rsidR="006972E7" w:rsidRDefault="006972E7">
      <w:pPr>
        <w:spacing w:line="200" w:lineRule="exact"/>
      </w:pPr>
    </w:p>
    <w:p w14:paraId="48ABACB3" w14:textId="77777777" w:rsidR="006972E7" w:rsidRDefault="006972E7">
      <w:pPr>
        <w:spacing w:line="200" w:lineRule="exact"/>
      </w:pPr>
    </w:p>
    <w:p w14:paraId="7D0D1ADA" w14:textId="77777777" w:rsidR="006972E7" w:rsidRDefault="00000000">
      <w:pPr>
        <w:ind w:left="2376" w:right="2251"/>
        <w:jc w:val="center"/>
        <w:rPr>
          <w:rFonts w:ascii="Arial" w:eastAsia="Arial" w:hAnsi="Arial" w:cs="Arial"/>
          <w:sz w:val="42"/>
          <w:szCs w:val="42"/>
        </w:rPr>
      </w:pPr>
      <w:r>
        <w:rPr>
          <w:rFonts w:ascii="Arial" w:eastAsia="Arial" w:hAnsi="Arial" w:cs="Arial"/>
          <w:b/>
          <w:sz w:val="42"/>
          <w:szCs w:val="42"/>
        </w:rPr>
        <w:t>Le</w:t>
      </w:r>
      <w:r>
        <w:rPr>
          <w:rFonts w:ascii="Arial" w:eastAsia="Arial" w:hAnsi="Arial" w:cs="Arial"/>
          <w:b/>
          <w:spacing w:val="-1"/>
          <w:sz w:val="42"/>
          <w:szCs w:val="42"/>
        </w:rPr>
        <w:t>a</w:t>
      </w:r>
      <w:r>
        <w:rPr>
          <w:rFonts w:ascii="Arial" w:eastAsia="Arial" w:hAnsi="Arial" w:cs="Arial"/>
          <w:b/>
          <w:sz w:val="42"/>
          <w:szCs w:val="42"/>
        </w:rPr>
        <w:t>rning Out</w:t>
      </w:r>
      <w:r>
        <w:rPr>
          <w:rFonts w:ascii="Arial" w:eastAsia="Arial" w:hAnsi="Arial" w:cs="Arial"/>
          <w:b/>
          <w:spacing w:val="-2"/>
          <w:sz w:val="42"/>
          <w:szCs w:val="42"/>
        </w:rPr>
        <w:t>c</w:t>
      </w:r>
      <w:r>
        <w:rPr>
          <w:rFonts w:ascii="Arial" w:eastAsia="Arial" w:hAnsi="Arial" w:cs="Arial"/>
          <w:b/>
          <w:sz w:val="42"/>
          <w:szCs w:val="42"/>
        </w:rPr>
        <w:t>omes</w:t>
      </w:r>
    </w:p>
    <w:p w14:paraId="7ACC1680" w14:textId="77777777" w:rsidR="006972E7" w:rsidRDefault="006972E7">
      <w:pPr>
        <w:spacing w:line="200" w:lineRule="exact"/>
      </w:pPr>
    </w:p>
    <w:p w14:paraId="02882FB4" w14:textId="77777777" w:rsidR="006972E7" w:rsidRDefault="006972E7">
      <w:pPr>
        <w:spacing w:line="200" w:lineRule="exact"/>
      </w:pPr>
    </w:p>
    <w:p w14:paraId="3D9AC1F7" w14:textId="77777777" w:rsidR="006972E7" w:rsidRDefault="006972E7">
      <w:pPr>
        <w:spacing w:before="19" w:line="280" w:lineRule="exact"/>
        <w:rPr>
          <w:sz w:val="28"/>
          <w:szCs w:val="28"/>
        </w:rPr>
      </w:pPr>
    </w:p>
    <w:p w14:paraId="750FF5B3" w14:textId="77777777" w:rsidR="006972E7" w:rsidRDefault="00000000">
      <w:pPr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lab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rn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:</w:t>
      </w:r>
    </w:p>
    <w:p w14:paraId="0051C420" w14:textId="77777777" w:rsidR="006972E7" w:rsidRDefault="006972E7">
      <w:pPr>
        <w:spacing w:before="18" w:line="200" w:lineRule="exact"/>
      </w:pPr>
    </w:p>
    <w:p w14:paraId="5BDDA8E9" w14:textId="77777777" w:rsidR="006972E7" w:rsidRDefault="00000000">
      <w:pPr>
        <w:ind w:left="459"/>
        <w:rPr>
          <w:rFonts w:ascii="Arial" w:eastAsia="Arial" w:hAnsi="Arial" w:cs="Arial"/>
          <w:sz w:val="24"/>
          <w:szCs w:val="24"/>
        </w:rPr>
        <w:sectPr w:rsidR="006972E7" w:rsidSect="00710265">
          <w:type w:val="continuous"/>
          <w:pgSz w:w="11920" w:h="16860"/>
          <w:pgMar w:top="1440" w:right="1680" w:bottom="280" w:left="1560" w:header="720" w:footer="720" w:gutter="0"/>
          <w:cols w:space="720"/>
        </w:sect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7"/>
          <w:w w:val="4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</w:p>
    <w:p w14:paraId="61A5CFB5" w14:textId="77777777" w:rsidR="006972E7" w:rsidRDefault="00000000">
      <w:pPr>
        <w:spacing w:before="47"/>
        <w:ind w:left="4013" w:right="3550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RECUR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S</w:t>
      </w:r>
      <w:r>
        <w:rPr>
          <w:rFonts w:ascii="Calibri" w:eastAsia="Calibri" w:hAnsi="Calibri" w:cs="Calibri"/>
          <w:b/>
          <w:sz w:val="28"/>
          <w:szCs w:val="28"/>
        </w:rPr>
        <w:t>ION</w:t>
      </w:r>
    </w:p>
    <w:p w14:paraId="311E2B8C" w14:textId="77777777" w:rsidR="006972E7" w:rsidRDefault="006972E7">
      <w:pPr>
        <w:spacing w:line="200" w:lineRule="exact"/>
      </w:pPr>
    </w:p>
    <w:p w14:paraId="6D7956B3" w14:textId="77777777" w:rsidR="006972E7" w:rsidRDefault="006972E7">
      <w:pPr>
        <w:spacing w:before="2" w:line="280" w:lineRule="exact"/>
        <w:rPr>
          <w:sz w:val="28"/>
          <w:szCs w:val="28"/>
        </w:rPr>
      </w:pPr>
    </w:p>
    <w:p w14:paraId="62FFFDBF" w14:textId="77777777" w:rsidR="006972E7" w:rsidRDefault="00000000">
      <w:pPr>
        <w:spacing w:before="12"/>
        <w:ind w:left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 recursi</w:t>
      </w:r>
      <w:r>
        <w:rPr>
          <w:rFonts w:ascii="Calibri" w:eastAsia="Calibri" w:hAnsi="Calibri" w:cs="Calibri"/>
          <w:spacing w:val="-2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 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 cal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lf.</w:t>
      </w:r>
    </w:p>
    <w:p w14:paraId="11B677CF" w14:textId="77777777" w:rsidR="006972E7" w:rsidRDefault="006972E7">
      <w:pPr>
        <w:spacing w:line="200" w:lineRule="exact"/>
      </w:pPr>
    </w:p>
    <w:p w14:paraId="201EF780" w14:textId="77777777" w:rsidR="006972E7" w:rsidRDefault="006972E7">
      <w:pPr>
        <w:spacing w:before="18" w:line="200" w:lineRule="exact"/>
      </w:pPr>
    </w:p>
    <w:p w14:paraId="5F099EEC" w14:textId="77777777" w:rsidR="006972E7" w:rsidRDefault="00000000">
      <w:pPr>
        <w:ind w:left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487C"/>
          <w:sz w:val="24"/>
          <w:szCs w:val="24"/>
        </w:rPr>
        <w:t>Exa</w:t>
      </w:r>
      <w:r>
        <w:rPr>
          <w:rFonts w:ascii="Calibri" w:eastAsia="Calibri" w:hAnsi="Calibri" w:cs="Calibri"/>
          <w:b/>
          <w:color w:val="1F487C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color w:val="1F487C"/>
          <w:spacing w:val="1"/>
          <w:sz w:val="24"/>
          <w:szCs w:val="24"/>
        </w:rPr>
        <w:t>pl</w:t>
      </w:r>
      <w:r>
        <w:rPr>
          <w:rFonts w:ascii="Calibri" w:eastAsia="Calibri" w:hAnsi="Calibri" w:cs="Calibri"/>
          <w:b/>
          <w:color w:val="1F487C"/>
          <w:sz w:val="24"/>
          <w:szCs w:val="24"/>
        </w:rPr>
        <w:t>e</w:t>
      </w:r>
    </w:p>
    <w:p w14:paraId="0F22B122" w14:textId="77777777" w:rsidR="006972E7" w:rsidRDefault="006972E7">
      <w:pPr>
        <w:spacing w:line="200" w:lineRule="exact"/>
      </w:pPr>
    </w:p>
    <w:p w14:paraId="40F22052" w14:textId="77777777" w:rsidR="006972E7" w:rsidRDefault="006972E7">
      <w:pPr>
        <w:spacing w:line="200" w:lineRule="exact"/>
      </w:pPr>
    </w:p>
    <w:p w14:paraId="23CEC1C2" w14:textId="77777777" w:rsidR="006972E7" w:rsidRDefault="006972E7">
      <w:pPr>
        <w:spacing w:before="16" w:line="280" w:lineRule="exact"/>
        <w:rPr>
          <w:sz w:val="28"/>
          <w:szCs w:val="28"/>
        </w:rPr>
      </w:pPr>
    </w:p>
    <w:p w14:paraId="4DEBEC65" w14:textId="77777777" w:rsidR="006972E7" w:rsidRDefault="004B2C8B">
      <w:pPr>
        <w:ind w:left="1278"/>
      </w:pPr>
      <w:r>
        <w:pict w14:anchorId="5A99EF95">
          <v:shape id="_x0000_i1026" type="#_x0000_t75" style="width:381.6pt;height:186pt">
            <v:imagedata r:id="rId6" o:title=""/>
          </v:shape>
        </w:pict>
      </w:r>
    </w:p>
    <w:p w14:paraId="6ED8AC04" w14:textId="77777777" w:rsidR="006972E7" w:rsidRDefault="006972E7">
      <w:pPr>
        <w:spacing w:line="200" w:lineRule="exact"/>
      </w:pPr>
    </w:p>
    <w:p w14:paraId="094C00AE" w14:textId="77777777" w:rsidR="006972E7" w:rsidRDefault="006972E7">
      <w:pPr>
        <w:spacing w:before="9" w:line="260" w:lineRule="exact"/>
        <w:rPr>
          <w:sz w:val="26"/>
          <w:szCs w:val="26"/>
        </w:rPr>
      </w:pPr>
    </w:p>
    <w:p w14:paraId="43C2C3FD" w14:textId="77777777" w:rsidR="006972E7" w:rsidRDefault="00000000">
      <w:pPr>
        <w:ind w:left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b/>
          <w:sz w:val="22"/>
          <w:szCs w:val="22"/>
        </w:rPr>
        <w:t>t</w:t>
      </w:r>
    </w:p>
    <w:p w14:paraId="21E5A444" w14:textId="77777777" w:rsidR="006972E7" w:rsidRDefault="004B2C8B">
      <w:pPr>
        <w:spacing w:before="66"/>
        <w:ind w:left="1317"/>
      </w:pPr>
      <w:r>
        <w:pict w14:anchorId="5E88FE1E">
          <v:shape id="_x0000_i1027" type="#_x0000_t75" style="width:378pt;height:111pt">
            <v:imagedata r:id="rId7" o:title=""/>
          </v:shape>
        </w:pict>
      </w:r>
    </w:p>
    <w:p w14:paraId="01DB9900" w14:textId="77777777" w:rsidR="006972E7" w:rsidRDefault="006972E7">
      <w:pPr>
        <w:spacing w:before="8" w:line="180" w:lineRule="exact"/>
        <w:rPr>
          <w:sz w:val="19"/>
          <w:szCs w:val="19"/>
        </w:rPr>
      </w:pPr>
    </w:p>
    <w:p w14:paraId="608955BD" w14:textId="77777777" w:rsidR="006972E7" w:rsidRDefault="006972E7">
      <w:pPr>
        <w:spacing w:line="200" w:lineRule="exact"/>
        <w:sectPr w:rsidR="006972E7" w:rsidSect="00710265">
          <w:pgSz w:w="11920" w:h="16860"/>
          <w:pgMar w:top="1360" w:right="1680" w:bottom="280" w:left="1220" w:header="720" w:footer="720" w:gutter="0"/>
          <w:cols w:space="720"/>
        </w:sectPr>
      </w:pPr>
    </w:p>
    <w:p w14:paraId="0FAB0B1B" w14:textId="77777777" w:rsidR="006972E7" w:rsidRDefault="006972E7">
      <w:pPr>
        <w:spacing w:line="140" w:lineRule="exact"/>
        <w:rPr>
          <w:sz w:val="14"/>
          <w:szCs w:val="14"/>
        </w:rPr>
      </w:pPr>
    </w:p>
    <w:p w14:paraId="2FD5D451" w14:textId="77777777" w:rsidR="006972E7" w:rsidRDefault="006972E7">
      <w:pPr>
        <w:spacing w:line="200" w:lineRule="exact"/>
      </w:pPr>
    </w:p>
    <w:p w14:paraId="393EE22C" w14:textId="77777777" w:rsidR="006972E7" w:rsidRDefault="00000000">
      <w:pPr>
        <w:ind w:left="120" w:right="-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3C77750C" w14:textId="77777777" w:rsidR="006972E7" w:rsidRDefault="00000000">
      <w:pPr>
        <w:spacing w:line="340" w:lineRule="exact"/>
        <w:ind w:left="3082" w:right="3441"/>
        <w:jc w:val="center"/>
        <w:rPr>
          <w:rFonts w:ascii="Calibri" w:eastAsia="Calibri" w:hAnsi="Calibri" w:cs="Calibri"/>
          <w:sz w:val="28"/>
          <w:szCs w:val="28"/>
        </w:rPr>
        <w:sectPr w:rsidR="006972E7" w:rsidSect="00710265">
          <w:type w:val="continuous"/>
          <w:pgSz w:w="11920" w:h="16860"/>
          <w:pgMar w:top="1440" w:right="1680" w:bottom="280" w:left="1220" w:header="720" w:footer="720" w:gutter="0"/>
          <w:cols w:num="2" w:space="720" w:equalWidth="0">
            <w:col w:w="1117" w:space="200"/>
            <w:col w:w="7703"/>
          </w:cols>
        </w:sectPr>
      </w:pPr>
      <w:r>
        <w:br w:type="column"/>
      </w:r>
      <w:r>
        <w:rPr>
          <w:rFonts w:ascii="Calibri" w:eastAsia="Calibri" w:hAnsi="Calibri" w:cs="Calibri"/>
          <w:b/>
          <w:spacing w:val="-1"/>
          <w:sz w:val="28"/>
          <w:szCs w:val="28"/>
        </w:rPr>
        <w:t>L</w:t>
      </w:r>
      <w:r>
        <w:rPr>
          <w:rFonts w:ascii="Calibri" w:eastAsia="Calibri" w:hAnsi="Calibri" w:cs="Calibri"/>
          <w:b/>
          <w:sz w:val="28"/>
          <w:szCs w:val="28"/>
        </w:rPr>
        <w:t>ab</w:t>
      </w:r>
      <w:r>
        <w:rPr>
          <w:rFonts w:ascii="Calibri" w:eastAsia="Calibri" w:hAnsi="Calibri" w:cs="Calibri"/>
          <w:b/>
          <w:spacing w:val="-19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Ta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b/>
          <w:sz w:val="28"/>
          <w:szCs w:val="28"/>
        </w:rPr>
        <w:t>ks</w:t>
      </w:r>
    </w:p>
    <w:p w14:paraId="4DD216A4" w14:textId="77777777" w:rsidR="006972E7" w:rsidRDefault="00000000">
      <w:pPr>
        <w:spacing w:before="1"/>
        <w:ind w:left="120" w:right="171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Write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get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specific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aracter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 stri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g. Exa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e:</w:t>
      </w:r>
    </w:p>
    <w:p w14:paraId="0FBB5DC9" w14:textId="77777777" w:rsidR="006972E7" w:rsidRDefault="00000000">
      <w:pPr>
        <w:ind w:left="120" w:right="393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t: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r*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ptr</w:t>
      </w:r>
      <w:r>
        <w:rPr>
          <w:rFonts w:ascii="Calibri" w:eastAsia="Calibri" w:hAnsi="Calibri" w:cs="Calibri"/>
          <w:spacing w:val="-2"/>
          <w:sz w:val="22"/>
          <w:szCs w:val="22"/>
        </w:rPr>
        <w:t>=</w:t>
      </w:r>
      <w:r>
        <w:rPr>
          <w:rFonts w:ascii="Calibri" w:eastAsia="Calibri" w:hAnsi="Calibri" w:cs="Calibri"/>
          <w:sz w:val="22"/>
          <w:szCs w:val="22"/>
        </w:rPr>
        <w:t>”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elen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”</w:t>
      </w:r>
      <w:r>
        <w:rPr>
          <w:rFonts w:ascii="Calibri" w:eastAsia="Calibri" w:hAnsi="Calibri" w:cs="Calibri"/>
          <w:sz w:val="22"/>
          <w:szCs w:val="22"/>
        </w:rPr>
        <w:t>, 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c=</w:t>
      </w:r>
      <w:r>
        <w:rPr>
          <w:rFonts w:ascii="Calibri" w:eastAsia="Calibri" w:hAnsi="Calibri" w:cs="Calibri"/>
          <w:spacing w:val="-2"/>
          <w:sz w:val="22"/>
          <w:szCs w:val="22"/>
        </w:rPr>
        <w:t>’</w:t>
      </w:r>
      <w:r>
        <w:rPr>
          <w:rFonts w:ascii="Calibri" w:eastAsia="Calibri" w:hAnsi="Calibri" w:cs="Calibri"/>
          <w:sz w:val="22"/>
          <w:szCs w:val="22"/>
        </w:rPr>
        <w:t>e’ Out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(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‘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’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“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elen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”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22099115" w14:textId="77777777" w:rsidR="006972E7" w:rsidRDefault="00000000">
      <w:pPr>
        <w:spacing w:before="15" w:line="520" w:lineRule="atLeast"/>
        <w:ind w:left="120" w:right="302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z w:val="22"/>
          <w:szCs w:val="22"/>
        </w:rPr>
        <w:t>f 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(c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*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ha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) 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640F9AC8" w14:textId="77777777" w:rsidR="006972E7" w:rsidRDefault="00000000">
      <w:pPr>
        <w:ind w:left="120" w:right="98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Write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</w:t>
      </w:r>
      <w:r>
        <w:rPr>
          <w:rFonts w:ascii="Calibri" w:eastAsia="Calibri" w:hAnsi="Calibri" w:cs="Calibri"/>
          <w:spacing w:val="-2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 as 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 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. Exa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45B1E7C9" w14:textId="77777777" w:rsidR="006972E7" w:rsidRDefault="00000000">
      <w:pPr>
        <w:spacing w:line="240" w:lineRule="exact"/>
        <w:ind w:left="120"/>
        <w:rPr>
          <w:sz w:val="22"/>
          <w:szCs w:val="22"/>
        </w:rPr>
      </w:pP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</w:p>
    <w:p w14:paraId="5515F0E5" w14:textId="77777777" w:rsidR="006972E7" w:rsidRDefault="00000000">
      <w:pPr>
        <w:spacing w:before="1"/>
        <w:ind w:left="120"/>
        <w:rPr>
          <w:sz w:val="22"/>
          <w:szCs w:val="22"/>
        </w:rPr>
      </w:pP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pu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h</w:t>
      </w:r>
    </w:p>
    <w:p w14:paraId="45C76A17" w14:textId="77777777" w:rsidR="006972E7" w:rsidRDefault="006972E7">
      <w:pPr>
        <w:spacing w:before="13" w:line="240" w:lineRule="exact"/>
        <w:rPr>
          <w:sz w:val="24"/>
          <w:szCs w:val="24"/>
        </w:rPr>
      </w:pPr>
    </w:p>
    <w:p w14:paraId="0E3DD996" w14:textId="77777777" w:rsidR="006972E7" w:rsidRDefault="00000000">
      <w:pPr>
        <w:ind w:left="120"/>
        <w:rPr>
          <w:rFonts w:ascii="Calibri" w:eastAsia="Calibri" w:hAnsi="Calibri" w:cs="Calibri"/>
          <w:sz w:val="22"/>
          <w:szCs w:val="22"/>
        </w:rPr>
        <w:sectPr w:rsidR="006972E7" w:rsidSect="00710265">
          <w:type w:val="continuous"/>
          <w:pgSz w:w="11920" w:h="16860"/>
          <w:pgMar w:top="1440" w:right="1680" w:bottom="280" w:left="1220" w:header="720" w:footer="720" w:gutter="0"/>
          <w:cols w:space="720"/>
        </w:sectPr>
      </w:pP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z w:val="22"/>
          <w:szCs w:val="22"/>
        </w:rPr>
        <w:t>f 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n: st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rin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eWo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b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t,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end</w:t>
      </w:r>
      <w:r>
        <w:rPr>
          <w:rFonts w:ascii="Calibri" w:eastAsia="Calibri" w:hAnsi="Calibri" w:cs="Calibri"/>
          <w:b/>
          <w:sz w:val="22"/>
          <w:szCs w:val="22"/>
        </w:rPr>
        <w:t>)</w:t>
      </w:r>
    </w:p>
    <w:p w14:paraId="32FD94D6" w14:textId="6D5B103D" w:rsidR="006972E7" w:rsidRDefault="00000000">
      <w:pPr>
        <w:spacing w:before="54" w:line="560" w:lineRule="atLeast"/>
        <w:ind w:left="120" w:right="28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lastRenderedPageBreak/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 w:rsidR="00A70F1E">
        <w:rPr>
          <w:rFonts w:ascii="Calibri" w:eastAsia="Calibri" w:hAnsi="Calibri" w:cs="Calibri"/>
          <w:b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45439CB3" w14:textId="77777777" w:rsidR="006972E7" w:rsidRDefault="00000000">
      <w:pPr>
        <w:ind w:left="120" w:right="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acci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ence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series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where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xt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sum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s.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st two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acci 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ence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acci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e: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4DDF5964" w14:textId="77777777" w:rsidR="006972E7" w:rsidRDefault="00000000">
      <w:pPr>
        <w:ind w:left="120" w:right="7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21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fab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tak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ex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-2"/>
          <w:sz w:val="22"/>
          <w:szCs w:val="22"/>
        </w:rPr>
        <w:t>ie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acci series.</w:t>
      </w:r>
    </w:p>
    <w:p w14:paraId="0C752D6B" w14:textId="77777777" w:rsidR="006972E7" w:rsidRDefault="00000000">
      <w:pPr>
        <w:spacing w:line="260" w:lineRule="exact"/>
        <w:ind w:left="120" w:right="843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065C1E6B" w14:textId="77777777" w:rsidR="006972E7" w:rsidRDefault="00000000">
      <w:pPr>
        <w:ind w:left="120" w:right="709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acci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3 fi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acci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turn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8</w:t>
      </w:r>
    </w:p>
    <w:p w14:paraId="1707995C" w14:textId="13126137" w:rsidR="004B2C8B" w:rsidRDefault="00000000" w:rsidP="004B2C8B">
      <w:pPr>
        <w:spacing w:before="17" w:line="520" w:lineRule="atLeast"/>
        <w:ind w:left="120" w:right="5543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z w:val="22"/>
          <w:szCs w:val="22"/>
        </w:rPr>
        <w:t>f 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 xml:space="preserve">n: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bona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(i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n) </w:t>
      </w:r>
    </w:p>
    <w:p w14:paraId="27383EA9" w14:textId="40C51D04" w:rsidR="006972E7" w:rsidRDefault="00000000">
      <w:pPr>
        <w:spacing w:before="7" w:line="520" w:lineRule="atLeast"/>
        <w:ind w:left="120" w:right="497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 w:rsidR="00A70F1E">
        <w:rPr>
          <w:rFonts w:ascii="Calibri" w:eastAsia="Calibri" w:hAnsi="Calibri" w:cs="Calibri"/>
          <w:b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33C89916" w14:textId="77777777" w:rsidR="006972E7" w:rsidRDefault="00000000">
      <w:pPr>
        <w:ind w:left="120" w:right="87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Write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</w:t>
      </w:r>
      <w:r>
        <w:rPr>
          <w:rFonts w:ascii="Calibri" w:eastAsia="Calibri" w:hAnsi="Calibri" w:cs="Calibri"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wing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pat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aga</w:t>
      </w:r>
      <w:r>
        <w:rPr>
          <w:rFonts w:ascii="Calibri" w:eastAsia="Calibri" w:hAnsi="Calibri" w:cs="Calibri"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n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ser.</w:t>
      </w:r>
    </w:p>
    <w:p w14:paraId="31A5A39B" w14:textId="77777777" w:rsidR="006972E7" w:rsidRDefault="006972E7">
      <w:pPr>
        <w:spacing w:before="13" w:line="280" w:lineRule="exact"/>
        <w:rPr>
          <w:sz w:val="28"/>
          <w:szCs w:val="28"/>
        </w:rPr>
      </w:pPr>
    </w:p>
    <w:p w14:paraId="3A823724" w14:textId="77777777" w:rsidR="006972E7" w:rsidRDefault="00000000">
      <w:pPr>
        <w:ind w:left="120" w:right="864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t: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</w:p>
    <w:p w14:paraId="308A4502" w14:textId="77777777" w:rsidR="006972E7" w:rsidRDefault="00000000">
      <w:pPr>
        <w:spacing w:before="1"/>
        <w:ind w:left="120" w:right="797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Out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P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ern</w:t>
      </w:r>
    </w:p>
    <w:p w14:paraId="43862AE7" w14:textId="77777777" w:rsidR="006972E7" w:rsidRDefault="006972E7">
      <w:pPr>
        <w:spacing w:before="4" w:line="140" w:lineRule="exact"/>
        <w:rPr>
          <w:sz w:val="15"/>
          <w:szCs w:val="15"/>
        </w:rPr>
      </w:pPr>
    </w:p>
    <w:p w14:paraId="0D28BD35" w14:textId="77777777" w:rsidR="006972E7" w:rsidRDefault="004B2C8B">
      <w:pPr>
        <w:ind w:left="894"/>
      </w:pPr>
      <w:r>
        <w:pict w14:anchorId="4889C0AE">
          <v:shape id="_x0000_i1028" type="#_x0000_t75" style="width:99.6pt;height:99.6pt">
            <v:imagedata r:id="rId8" o:title=""/>
          </v:shape>
        </w:pict>
      </w:r>
    </w:p>
    <w:p w14:paraId="6EEF5332" w14:textId="77777777" w:rsidR="006972E7" w:rsidRDefault="006972E7">
      <w:pPr>
        <w:spacing w:before="2" w:line="140" w:lineRule="exact"/>
        <w:rPr>
          <w:sz w:val="15"/>
          <w:szCs w:val="15"/>
        </w:rPr>
      </w:pPr>
    </w:p>
    <w:p w14:paraId="6E57A72A" w14:textId="77777777" w:rsidR="006972E7" w:rsidRDefault="006972E7">
      <w:pPr>
        <w:spacing w:line="200" w:lineRule="exact"/>
      </w:pPr>
    </w:p>
    <w:p w14:paraId="33B4D5CB" w14:textId="77777777" w:rsidR="006972E7" w:rsidRDefault="006972E7">
      <w:pPr>
        <w:spacing w:line="200" w:lineRule="exact"/>
      </w:pPr>
    </w:p>
    <w:p w14:paraId="4BCDB8A6" w14:textId="77777777" w:rsidR="006972E7" w:rsidRDefault="006972E7">
      <w:pPr>
        <w:spacing w:before="17" w:line="280" w:lineRule="exact"/>
        <w:rPr>
          <w:sz w:val="28"/>
          <w:szCs w:val="28"/>
        </w:rPr>
      </w:pPr>
    </w:p>
    <w:p w14:paraId="2E318B7A" w14:textId="710BC87F" w:rsidR="006972E7" w:rsidRDefault="00000000">
      <w:pPr>
        <w:ind w:left="18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robl</w:t>
      </w:r>
      <w:r>
        <w:rPr>
          <w:rFonts w:ascii="Arial" w:eastAsia="Arial" w:hAnsi="Arial" w:cs="Arial"/>
          <w:b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A70F1E">
        <w:rPr>
          <w:rFonts w:ascii="Arial" w:eastAsia="Arial" w:hAnsi="Arial" w:cs="Arial"/>
          <w:b/>
          <w:sz w:val="22"/>
          <w:szCs w:val="22"/>
        </w:rPr>
        <w:t>5</w:t>
      </w:r>
      <w:r>
        <w:rPr>
          <w:rFonts w:ascii="Arial" w:eastAsia="Arial" w:hAnsi="Arial" w:cs="Arial"/>
          <w:b/>
          <w:sz w:val="22"/>
          <w:szCs w:val="22"/>
        </w:rPr>
        <w:t>.</w:t>
      </w:r>
    </w:p>
    <w:p w14:paraId="3DC092A0" w14:textId="77777777" w:rsidR="006972E7" w:rsidRDefault="00000000">
      <w:pPr>
        <w:spacing w:before="1"/>
        <w:ind w:left="220" w:right="367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Write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+</w:t>
      </w:r>
      <w:r>
        <w:rPr>
          <w:rFonts w:ascii="Calibri" w:eastAsia="Calibri" w:hAnsi="Calibri" w:cs="Calibri"/>
          <w:sz w:val="22"/>
          <w:szCs w:val="22"/>
        </w:rPr>
        <w:t>+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recurs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wing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att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rn</w:t>
      </w:r>
      <w:r>
        <w:rPr>
          <w:rFonts w:ascii="Calibri" w:eastAsia="Calibri" w:hAnsi="Calibri" w:cs="Calibri"/>
          <w:b/>
          <w:sz w:val="22"/>
          <w:szCs w:val="22"/>
        </w:rPr>
        <w:t>. 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z w:val="22"/>
          <w:szCs w:val="22"/>
        </w:rPr>
        <w:t>f 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oi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ond</w:t>
      </w:r>
      <w:r>
        <w:rPr>
          <w:rFonts w:ascii="Calibri" w:eastAsia="Calibri" w:hAnsi="Calibri" w:cs="Calibri"/>
          <w:b/>
          <w:sz w:val="22"/>
          <w:szCs w:val="22"/>
        </w:rPr>
        <w:t>_p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ttern(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b/>
          <w:sz w:val="22"/>
          <w:szCs w:val="22"/>
        </w:rPr>
        <w:t>m)</w:t>
      </w:r>
    </w:p>
    <w:p w14:paraId="1FC5CCA8" w14:textId="77777777" w:rsidR="006972E7" w:rsidRDefault="006972E7">
      <w:pPr>
        <w:spacing w:before="8" w:line="160" w:lineRule="exact"/>
        <w:rPr>
          <w:sz w:val="17"/>
          <w:szCs w:val="17"/>
        </w:rPr>
      </w:pPr>
    </w:p>
    <w:p w14:paraId="02491C48" w14:textId="77777777" w:rsidR="006972E7" w:rsidRDefault="00000000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For n</w:t>
      </w:r>
      <w:r>
        <w:rPr>
          <w:rFonts w:ascii="Calibri" w:eastAsia="Calibri" w:hAnsi="Calibri" w:cs="Calibri"/>
          <w:spacing w:val="-3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3                                        </w:t>
      </w:r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-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1                               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=</w:t>
      </w:r>
      <w:r>
        <w:rPr>
          <w:rFonts w:ascii="Calibri" w:eastAsia="Calibri" w:hAnsi="Calibri" w:cs="Calibri"/>
          <w:sz w:val="22"/>
          <w:szCs w:val="22"/>
        </w:rPr>
        <w:t xml:space="preserve">9                      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=7</w:t>
      </w:r>
    </w:p>
    <w:p w14:paraId="49CEA210" w14:textId="77777777" w:rsidR="006972E7" w:rsidRDefault="006972E7">
      <w:pPr>
        <w:spacing w:before="5" w:line="280" w:lineRule="exact"/>
        <w:rPr>
          <w:sz w:val="28"/>
          <w:szCs w:val="28"/>
        </w:rPr>
      </w:pPr>
    </w:p>
    <w:p w14:paraId="172C2A97" w14:textId="77777777" w:rsidR="006972E7" w:rsidRDefault="00000000">
      <w:pPr>
        <w:ind w:left="220"/>
      </w:pPr>
      <w:r>
        <w:pict w14:anchorId="604A0C27">
          <v:shape id="_x0000_s1029" type="#_x0000_t75" style="position:absolute;left:0;text-align:left;margin-left:188.4pt;margin-top:22.85pt;width:98.9pt;height:133.85pt;z-index:-251660288;mso-position-horizontal-relative:page">
            <v:imagedata r:id="rId9" o:title=""/>
            <w10:wrap anchorx="page"/>
          </v:shape>
        </w:pict>
      </w:r>
      <w:r>
        <w:pict w14:anchorId="13C11A99">
          <v:shape id="_x0000_s1028" type="#_x0000_t75" style="position:absolute;left:0;text-align:left;margin-left:290.75pt;margin-top:45.9pt;width:82.6pt;height:110.25pt;z-index:-251659264;mso-position-horizontal-relative:page">
            <v:imagedata r:id="rId10" o:title=""/>
            <w10:wrap anchorx="page"/>
          </v:shape>
        </w:pict>
      </w:r>
      <w:r>
        <w:pict w14:anchorId="72261EAB">
          <v:shape id="_x0000_s1027" type="#_x0000_t75" style="position:absolute;left:0;text-align:left;margin-left:376.65pt;margin-top:636.8pt;width:60.75pt;height:80.65pt;z-index:-251658240;mso-position-horizontal-relative:page;mso-position-vertical-relative:page">
            <v:imagedata r:id="rId11" o:title=""/>
            <w10:wrap anchorx="page" anchory="page"/>
          </v:shape>
        </w:pict>
      </w:r>
      <w:r w:rsidR="004B2C8B">
        <w:pict w14:anchorId="3B738413">
          <v:shape id="_x0000_i1031" type="#_x0000_t75" style="width:113.4pt;height:156.6pt">
            <v:imagedata r:id="rId12" o:title=""/>
          </v:shape>
        </w:pict>
      </w:r>
    </w:p>
    <w:sectPr w:rsidR="006972E7">
      <w:pgSz w:w="11920" w:h="16860"/>
      <w:pgMar w:top="1280" w:right="16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692D4A"/>
    <w:multiLevelType w:val="multilevel"/>
    <w:tmpl w:val="7542058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7959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2E7"/>
    <w:rsid w:val="004B2C8B"/>
    <w:rsid w:val="006972E7"/>
    <w:rsid w:val="00710265"/>
    <w:rsid w:val="00A7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61DB707"/>
  <w15:docId w15:val="{12865E18-7FEE-4155-B644-073222C1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 Bin Imran</cp:lastModifiedBy>
  <cp:revision>3</cp:revision>
  <dcterms:created xsi:type="dcterms:W3CDTF">2024-02-19T03:33:00Z</dcterms:created>
  <dcterms:modified xsi:type="dcterms:W3CDTF">2024-02-19T03:36:00Z</dcterms:modified>
</cp:coreProperties>
</file>