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C078B" w14:textId="77777777" w:rsidR="00B32BFC" w:rsidRDefault="00000000">
      <w:pPr>
        <w:spacing w:before="40"/>
        <w:ind w:left="1042" w:right="752"/>
        <w:jc w:val="center"/>
        <w:rPr>
          <w:rFonts w:ascii="Arial" w:eastAsia="Arial" w:hAnsi="Arial" w:cs="Arial"/>
          <w:sz w:val="50"/>
          <w:szCs w:val="50"/>
        </w:rPr>
      </w:pPr>
      <w:r>
        <w:rPr>
          <w:rFonts w:ascii="Arial" w:eastAsia="Arial" w:hAnsi="Arial" w:cs="Arial"/>
          <w:b/>
          <w:color w:val="528234"/>
          <w:sz w:val="50"/>
          <w:szCs w:val="50"/>
        </w:rPr>
        <w:t>Object Oriented Programming</w:t>
      </w:r>
    </w:p>
    <w:p w14:paraId="0DAA2C4D" w14:textId="77777777" w:rsidR="00B32BFC" w:rsidRDefault="00000000">
      <w:pPr>
        <w:spacing w:before="86"/>
        <w:ind w:left="4167" w:right="3877"/>
        <w:jc w:val="center"/>
        <w:rPr>
          <w:rFonts w:ascii="Arial" w:eastAsia="Arial" w:hAnsi="Arial" w:cs="Arial"/>
          <w:sz w:val="50"/>
          <w:szCs w:val="50"/>
        </w:rPr>
      </w:pPr>
      <w:r>
        <w:rPr>
          <w:rFonts w:ascii="Arial" w:eastAsia="Arial" w:hAnsi="Arial" w:cs="Arial"/>
          <w:b/>
          <w:color w:val="528234"/>
          <w:sz w:val="50"/>
          <w:szCs w:val="50"/>
        </w:rPr>
        <w:t>Lab</w:t>
      </w:r>
    </w:p>
    <w:p w14:paraId="5472406A" w14:textId="77777777" w:rsidR="00B32BFC" w:rsidRDefault="00B32BFC">
      <w:pPr>
        <w:spacing w:before="6" w:line="200" w:lineRule="exact"/>
      </w:pPr>
    </w:p>
    <w:p w14:paraId="3E1E166C" w14:textId="5E85A515" w:rsidR="00B32BFC" w:rsidRDefault="00B9759F">
      <w:pPr>
        <w:ind w:left="3284" w:right="2855"/>
        <w:jc w:val="center"/>
        <w:rPr>
          <w:rFonts w:ascii="Arial" w:eastAsia="Arial" w:hAnsi="Arial" w:cs="Arial"/>
          <w:sz w:val="50"/>
          <w:szCs w:val="50"/>
        </w:rPr>
      </w:pPr>
      <w:r>
        <w:rPr>
          <w:rFonts w:ascii="Arial" w:eastAsia="Arial" w:hAnsi="Arial" w:cs="Arial"/>
          <w:b/>
          <w:color w:val="528234"/>
          <w:spacing w:val="-28"/>
          <w:sz w:val="50"/>
          <w:szCs w:val="50"/>
        </w:rPr>
        <w:t>Spring</w:t>
      </w:r>
      <w:r>
        <w:rPr>
          <w:rFonts w:ascii="Arial" w:eastAsia="Arial" w:hAnsi="Arial" w:cs="Arial"/>
          <w:b/>
          <w:color w:val="528234"/>
          <w:sz w:val="50"/>
          <w:szCs w:val="50"/>
        </w:rPr>
        <w:t>-2024</w:t>
      </w:r>
    </w:p>
    <w:p w14:paraId="234F0700" w14:textId="77777777" w:rsidR="00B32BFC" w:rsidRDefault="00B32BFC">
      <w:pPr>
        <w:spacing w:before="6" w:line="200" w:lineRule="exact"/>
      </w:pPr>
    </w:p>
    <w:p w14:paraId="29CC55B5" w14:textId="172BE53F" w:rsidR="00B32BFC" w:rsidRDefault="00000000">
      <w:pPr>
        <w:ind w:left="3756" w:right="3466"/>
        <w:jc w:val="center"/>
        <w:rPr>
          <w:rFonts w:ascii="Arial" w:eastAsia="Arial" w:hAnsi="Arial" w:cs="Arial"/>
          <w:sz w:val="50"/>
          <w:szCs w:val="50"/>
        </w:rPr>
      </w:pPr>
      <w:r>
        <w:rPr>
          <w:rFonts w:ascii="Arial" w:eastAsia="Arial" w:hAnsi="Arial" w:cs="Arial"/>
          <w:b/>
          <w:color w:val="528234"/>
          <w:sz w:val="50"/>
          <w:szCs w:val="50"/>
        </w:rPr>
        <w:t xml:space="preserve">LAB </w:t>
      </w:r>
      <w:r w:rsidR="00B9759F">
        <w:rPr>
          <w:rFonts w:ascii="Arial" w:eastAsia="Arial" w:hAnsi="Arial" w:cs="Arial"/>
          <w:b/>
          <w:color w:val="528234"/>
          <w:sz w:val="50"/>
          <w:szCs w:val="50"/>
        </w:rPr>
        <w:t>08</w:t>
      </w:r>
    </w:p>
    <w:p w14:paraId="1F00B7E7" w14:textId="77777777" w:rsidR="00B32BFC" w:rsidRDefault="00B32BFC">
      <w:pPr>
        <w:spacing w:line="200" w:lineRule="exact"/>
      </w:pPr>
    </w:p>
    <w:p w14:paraId="799BE6C4" w14:textId="77777777" w:rsidR="00B32BFC" w:rsidRDefault="00B32BFC">
      <w:pPr>
        <w:spacing w:line="200" w:lineRule="exact"/>
      </w:pPr>
    </w:p>
    <w:p w14:paraId="6CF0E2D7" w14:textId="77777777" w:rsidR="00B32BFC" w:rsidRDefault="00B32BFC">
      <w:pPr>
        <w:spacing w:before="7" w:line="240" w:lineRule="exact"/>
        <w:rPr>
          <w:sz w:val="24"/>
          <w:szCs w:val="24"/>
        </w:rPr>
      </w:pPr>
    </w:p>
    <w:p w14:paraId="703B32D6" w14:textId="77777777" w:rsidR="00B32BFC" w:rsidRDefault="00870D80">
      <w:pPr>
        <w:ind w:left="3243"/>
      </w:pPr>
      <w:r>
        <w:pict w14:anchorId="366E71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.9pt;height:141.9pt">
            <v:imagedata r:id="rId5" o:title=""/>
          </v:shape>
        </w:pict>
      </w:r>
    </w:p>
    <w:p w14:paraId="2A1A28C4" w14:textId="77777777" w:rsidR="00B32BFC" w:rsidRDefault="00000000">
      <w:pPr>
        <w:spacing w:before="92"/>
        <w:ind w:left="1913" w:right="1653"/>
        <w:jc w:val="center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spacing w:val="-24"/>
          <w:sz w:val="44"/>
          <w:szCs w:val="44"/>
        </w:rPr>
        <w:t>F</w:t>
      </w:r>
      <w:r>
        <w:rPr>
          <w:rFonts w:ascii="Arial" w:eastAsia="Arial" w:hAnsi="Arial" w:cs="Arial"/>
          <w:sz w:val="44"/>
          <w:szCs w:val="44"/>
        </w:rPr>
        <w:t>AST National University of</w:t>
      </w:r>
    </w:p>
    <w:p w14:paraId="489AA5C5" w14:textId="77777777" w:rsidR="00B32BFC" w:rsidRDefault="00000000">
      <w:pPr>
        <w:spacing w:before="76"/>
        <w:ind w:left="1254" w:right="994"/>
        <w:jc w:val="center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sz w:val="44"/>
          <w:szCs w:val="44"/>
        </w:rPr>
        <w:t>Computer and Emerging Sciences</w:t>
      </w:r>
    </w:p>
    <w:p w14:paraId="6FD643BD" w14:textId="77777777" w:rsidR="00B32BFC" w:rsidRDefault="00B32BFC">
      <w:pPr>
        <w:spacing w:before="6" w:line="120" w:lineRule="exact"/>
        <w:rPr>
          <w:sz w:val="13"/>
          <w:szCs w:val="13"/>
        </w:rPr>
      </w:pPr>
    </w:p>
    <w:p w14:paraId="09F1AD50" w14:textId="77777777" w:rsidR="00B32BFC" w:rsidRDefault="00B32BFC">
      <w:pPr>
        <w:spacing w:line="200" w:lineRule="exact"/>
      </w:pPr>
    </w:p>
    <w:p w14:paraId="17928F16" w14:textId="77777777" w:rsidR="00B32BFC" w:rsidRDefault="00B32BFC">
      <w:pPr>
        <w:spacing w:line="200" w:lineRule="exact"/>
      </w:pPr>
    </w:p>
    <w:p w14:paraId="6C87FB3B" w14:textId="77777777" w:rsidR="00B32BFC" w:rsidRDefault="00000000">
      <w:pPr>
        <w:ind w:left="2644" w:right="2369"/>
        <w:jc w:val="center"/>
        <w:rPr>
          <w:rFonts w:ascii="Arial" w:eastAsia="Arial" w:hAnsi="Arial" w:cs="Arial"/>
          <w:sz w:val="42"/>
          <w:szCs w:val="42"/>
        </w:rPr>
      </w:pPr>
      <w:r>
        <w:rPr>
          <w:rFonts w:ascii="Arial" w:eastAsia="Arial" w:hAnsi="Arial" w:cs="Arial"/>
          <w:b/>
          <w:sz w:val="42"/>
          <w:szCs w:val="42"/>
        </w:rPr>
        <w:t>Learning Outcomes</w:t>
      </w:r>
    </w:p>
    <w:p w14:paraId="37BE0823" w14:textId="77777777" w:rsidR="00B32BFC" w:rsidRDefault="00B32BFC">
      <w:pPr>
        <w:spacing w:before="2" w:line="100" w:lineRule="exact"/>
        <w:rPr>
          <w:sz w:val="11"/>
          <w:szCs w:val="11"/>
        </w:rPr>
      </w:pPr>
    </w:p>
    <w:p w14:paraId="104AEA61" w14:textId="77777777" w:rsidR="00B32BFC" w:rsidRDefault="00B32BFC">
      <w:pPr>
        <w:spacing w:line="200" w:lineRule="exact"/>
      </w:pPr>
    </w:p>
    <w:p w14:paraId="250E3F8A" w14:textId="77777777" w:rsidR="00B32BFC" w:rsidRDefault="00B32BFC">
      <w:pPr>
        <w:spacing w:line="200" w:lineRule="exact"/>
      </w:pPr>
    </w:p>
    <w:p w14:paraId="2EA862BB" w14:textId="77777777" w:rsidR="00B32BFC" w:rsidRDefault="00000000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 this lab you are expected to learn the following:</w:t>
      </w:r>
    </w:p>
    <w:p w14:paraId="0CE0725C" w14:textId="77777777" w:rsidR="00B32BFC" w:rsidRDefault="00B32BFC">
      <w:pPr>
        <w:spacing w:line="200" w:lineRule="exact"/>
      </w:pPr>
    </w:p>
    <w:p w14:paraId="198FDF68" w14:textId="77777777" w:rsidR="00B32BFC" w:rsidRDefault="00B32BFC">
      <w:pPr>
        <w:spacing w:before="1" w:line="280" w:lineRule="exact"/>
        <w:rPr>
          <w:sz w:val="28"/>
          <w:szCs w:val="28"/>
        </w:rPr>
      </w:pPr>
    </w:p>
    <w:p w14:paraId="3F7A6429" w14:textId="77777777" w:rsidR="00B32BFC" w:rsidRDefault="00000000">
      <w:pPr>
        <w:ind w:left="340"/>
        <w:rPr>
          <w:rFonts w:ascii="Arial" w:eastAsia="Arial" w:hAnsi="Arial" w:cs="Arial"/>
          <w:sz w:val="24"/>
          <w:szCs w:val="24"/>
        </w:rPr>
        <w:sectPr w:rsidR="00B32BFC" w:rsidSect="00723E2D">
          <w:type w:val="continuous"/>
          <w:pgSz w:w="12240" w:h="15840"/>
          <w:pgMar w:top="1480" w:right="1720" w:bottom="280" w:left="1460" w:header="720" w:footer="720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t xml:space="preserve">●  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Operator Overloading</w:t>
      </w:r>
    </w:p>
    <w:p w14:paraId="55614864" w14:textId="77777777" w:rsidR="00B32BFC" w:rsidRDefault="00000000">
      <w:pPr>
        <w:spacing w:before="40"/>
        <w:ind w:left="2647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lastRenderedPageBreak/>
        <w:t>Operator Overloading:</w:t>
      </w:r>
    </w:p>
    <w:p w14:paraId="102319D2" w14:textId="77777777" w:rsidR="00B32BFC" w:rsidRDefault="00B32BFC">
      <w:pPr>
        <w:spacing w:line="200" w:lineRule="exact"/>
      </w:pPr>
    </w:p>
    <w:p w14:paraId="2DA23993" w14:textId="77777777" w:rsidR="00B32BFC" w:rsidRDefault="00B32BFC">
      <w:pPr>
        <w:spacing w:before="20" w:line="260" w:lineRule="exact"/>
        <w:rPr>
          <w:sz w:val="26"/>
          <w:szCs w:val="26"/>
        </w:rPr>
      </w:pPr>
    </w:p>
    <w:p w14:paraId="43877D4A" w14:textId="77777777" w:rsidR="00B32BFC" w:rsidRDefault="00000000">
      <w:pPr>
        <w:spacing w:line="276" w:lineRule="auto"/>
        <w:ind w:left="100" w:right="29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C++ allows you to specify more than one definition for an operator in the same scope, which is called operator overloading. Overloaded operators are functions with special names: the keyword "operator" followed by the symbol for the operator being defined.</w:t>
      </w:r>
    </w:p>
    <w:p w14:paraId="3FDE6543" w14:textId="77777777" w:rsidR="00B32BFC" w:rsidRDefault="00B32BFC">
      <w:pPr>
        <w:spacing w:line="200" w:lineRule="exact"/>
      </w:pPr>
    </w:p>
    <w:p w14:paraId="51DF8BF6" w14:textId="77777777" w:rsidR="00B32BFC" w:rsidRDefault="00B32BFC">
      <w:pPr>
        <w:spacing w:line="200" w:lineRule="exact"/>
      </w:pPr>
    </w:p>
    <w:p w14:paraId="0809474B" w14:textId="77777777" w:rsidR="00B32BFC" w:rsidRDefault="00B32BFC">
      <w:pPr>
        <w:spacing w:before="12" w:line="240" w:lineRule="exact"/>
        <w:rPr>
          <w:sz w:val="24"/>
          <w:szCs w:val="24"/>
        </w:rPr>
      </w:pPr>
    </w:p>
    <w:p w14:paraId="6700C370" w14:textId="77777777" w:rsidR="00B32BFC" w:rsidRDefault="00000000">
      <w:pPr>
        <w:ind w:left="10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Syntax for C++ Operator Overloading:</w:t>
      </w:r>
    </w:p>
    <w:p w14:paraId="23568C8F" w14:textId="77777777" w:rsidR="00B32BFC" w:rsidRDefault="00B32BFC">
      <w:pPr>
        <w:spacing w:before="5" w:line="160" w:lineRule="exact"/>
        <w:rPr>
          <w:sz w:val="17"/>
          <w:szCs w:val="17"/>
        </w:rPr>
      </w:pPr>
    </w:p>
    <w:p w14:paraId="4A5B20DE" w14:textId="77777777" w:rsidR="00B32BFC" w:rsidRDefault="00000000">
      <w:pPr>
        <w:spacing w:line="276" w:lineRule="auto"/>
        <w:ind w:left="100" w:right="31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24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 overload an operato</w:t>
      </w:r>
      <w:r>
        <w:rPr>
          <w:rFonts w:ascii="Arial" w:eastAsia="Arial" w:hAnsi="Arial" w:cs="Arial"/>
          <w:spacing w:val="-1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, we use a special </w:t>
      </w:r>
      <w:r>
        <w:rPr>
          <w:rFonts w:ascii="Arial" w:eastAsia="Arial" w:hAnsi="Arial" w:cs="Arial"/>
          <w:b/>
          <w:sz w:val="22"/>
          <w:szCs w:val="22"/>
        </w:rPr>
        <w:t xml:space="preserve">operator </w:t>
      </w:r>
      <w:r>
        <w:rPr>
          <w:rFonts w:ascii="Arial" w:eastAsia="Arial" w:hAnsi="Arial" w:cs="Arial"/>
          <w:sz w:val="22"/>
          <w:szCs w:val="22"/>
        </w:rPr>
        <w:t xml:space="preserve">function. </w:t>
      </w:r>
      <w:r>
        <w:rPr>
          <w:rFonts w:ascii="Arial" w:eastAsia="Arial" w:hAnsi="Arial" w:cs="Arial"/>
          <w:spacing w:val="-4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 define the function inside the class or structure whose objects/variables we want the overloaded operator to work with.</w:t>
      </w:r>
    </w:p>
    <w:p w14:paraId="2508B31A" w14:textId="77777777" w:rsidR="00B32BFC" w:rsidRDefault="00B32BFC">
      <w:pPr>
        <w:spacing w:before="2" w:line="120" w:lineRule="exact"/>
        <w:rPr>
          <w:sz w:val="12"/>
          <w:szCs w:val="12"/>
        </w:rPr>
      </w:pPr>
    </w:p>
    <w:p w14:paraId="59CBA6BD" w14:textId="77777777" w:rsidR="00B32BFC" w:rsidRDefault="00B32BFC">
      <w:pPr>
        <w:spacing w:line="200" w:lineRule="exact"/>
      </w:pPr>
    </w:p>
    <w:p w14:paraId="74C886A2" w14:textId="77777777" w:rsidR="00B32BFC" w:rsidRDefault="00870D80">
      <w:pPr>
        <w:ind w:left="130"/>
      </w:pPr>
      <w:r>
        <w:pict w14:anchorId="45FAA3E6">
          <v:shape id="_x0000_i1026" type="#_x0000_t75" style="width:468pt;height:114pt">
            <v:imagedata r:id="rId6" o:title=""/>
          </v:shape>
        </w:pict>
      </w:r>
    </w:p>
    <w:p w14:paraId="4BE1FD38" w14:textId="77777777" w:rsidR="00B32BFC" w:rsidRDefault="00B32BFC">
      <w:pPr>
        <w:spacing w:before="5" w:line="160" w:lineRule="exact"/>
        <w:rPr>
          <w:sz w:val="17"/>
          <w:szCs w:val="17"/>
        </w:rPr>
      </w:pPr>
    </w:p>
    <w:p w14:paraId="37BC3DA9" w14:textId="77777777" w:rsidR="00B32BFC" w:rsidRDefault="00B32BFC">
      <w:pPr>
        <w:spacing w:line="200" w:lineRule="exact"/>
      </w:pPr>
    </w:p>
    <w:p w14:paraId="4B9660F3" w14:textId="77777777" w:rsidR="00B32BFC" w:rsidRDefault="00000000">
      <w:pPr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Here,</w:t>
      </w:r>
    </w:p>
    <w:p w14:paraId="63121AF9" w14:textId="77777777" w:rsidR="00B32BFC" w:rsidRDefault="00B32BFC">
      <w:pPr>
        <w:spacing w:before="9" w:line="120" w:lineRule="exact"/>
        <w:rPr>
          <w:sz w:val="12"/>
          <w:szCs w:val="12"/>
        </w:rPr>
      </w:pPr>
    </w:p>
    <w:p w14:paraId="48A1B459" w14:textId="77777777" w:rsidR="00B32BFC" w:rsidRDefault="00B32BFC">
      <w:pPr>
        <w:spacing w:line="200" w:lineRule="exact"/>
      </w:pPr>
    </w:p>
    <w:p w14:paraId="7E9097C4" w14:textId="77777777" w:rsidR="00B32BFC" w:rsidRDefault="00000000">
      <w:pPr>
        <w:ind w:left="4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● 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return</w:t>
      </w:r>
      <w:r>
        <w:rPr>
          <w:rFonts w:ascii="Arial" w:eastAsia="Arial" w:hAnsi="Arial" w:cs="Arial"/>
          <w:b/>
          <w:spacing w:val="-16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 xml:space="preserve">ype </w:t>
      </w:r>
      <w:r>
        <w:rPr>
          <w:rFonts w:ascii="Arial" w:eastAsia="Arial" w:hAnsi="Arial" w:cs="Arial"/>
          <w:sz w:val="22"/>
          <w:szCs w:val="22"/>
        </w:rPr>
        <w:t>is the return type of the function.</w:t>
      </w:r>
    </w:p>
    <w:p w14:paraId="0C1B2774" w14:textId="77777777" w:rsidR="00B32BFC" w:rsidRDefault="00000000">
      <w:pPr>
        <w:spacing w:before="38"/>
        <w:ind w:left="4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● 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operator </w:t>
      </w:r>
      <w:r>
        <w:rPr>
          <w:rFonts w:ascii="Arial" w:eastAsia="Arial" w:hAnsi="Arial" w:cs="Arial"/>
          <w:sz w:val="22"/>
          <w:szCs w:val="22"/>
        </w:rPr>
        <w:t>is a keyword.</w:t>
      </w:r>
    </w:p>
    <w:p w14:paraId="08C53A53" w14:textId="77777777" w:rsidR="00B32BFC" w:rsidRDefault="00000000">
      <w:pPr>
        <w:spacing w:before="38"/>
        <w:ind w:left="4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● 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symbol </w:t>
      </w:r>
      <w:r>
        <w:rPr>
          <w:rFonts w:ascii="Arial" w:eastAsia="Arial" w:hAnsi="Arial" w:cs="Arial"/>
          <w:sz w:val="22"/>
          <w:szCs w:val="22"/>
        </w:rPr>
        <w:t>is the operator we want to overload. Like: +, &lt;, -, ++, etc.</w:t>
      </w:r>
    </w:p>
    <w:p w14:paraId="115B49F0" w14:textId="77777777" w:rsidR="00B32BFC" w:rsidRDefault="00000000">
      <w:pPr>
        <w:spacing w:before="38"/>
        <w:ind w:left="4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● 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arguments </w:t>
      </w:r>
      <w:proofErr w:type="gramStart"/>
      <w:r>
        <w:rPr>
          <w:rFonts w:ascii="Arial" w:eastAsia="Arial" w:hAnsi="Arial" w:cs="Arial"/>
          <w:sz w:val="22"/>
          <w:szCs w:val="22"/>
        </w:rPr>
        <w:t>is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the arguments passed to the function.</w:t>
      </w:r>
    </w:p>
    <w:p w14:paraId="7630301C" w14:textId="77777777" w:rsidR="00B32BFC" w:rsidRDefault="00B32BFC">
      <w:pPr>
        <w:spacing w:line="200" w:lineRule="exact"/>
      </w:pPr>
    </w:p>
    <w:p w14:paraId="31B29DA8" w14:textId="77777777" w:rsidR="00B32BFC" w:rsidRDefault="00B32BFC">
      <w:pPr>
        <w:spacing w:line="200" w:lineRule="exact"/>
      </w:pPr>
    </w:p>
    <w:p w14:paraId="2C56F6B2" w14:textId="77777777" w:rsidR="00B32BFC" w:rsidRDefault="00B32BFC">
      <w:pPr>
        <w:spacing w:before="9" w:line="280" w:lineRule="exact"/>
        <w:rPr>
          <w:sz w:val="28"/>
          <w:szCs w:val="28"/>
        </w:rPr>
      </w:pPr>
    </w:p>
    <w:p w14:paraId="1F42DB24" w14:textId="77777777" w:rsidR="00B32BFC" w:rsidRDefault="00000000">
      <w:pPr>
        <w:ind w:left="10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Stream Insertion and Extraction Operator Overloading</w:t>
      </w:r>
    </w:p>
    <w:p w14:paraId="62DDAAB3" w14:textId="77777777" w:rsidR="00B32BFC" w:rsidRDefault="00B32BFC">
      <w:pPr>
        <w:spacing w:before="5" w:line="160" w:lineRule="exact"/>
        <w:rPr>
          <w:sz w:val="17"/>
          <w:szCs w:val="17"/>
        </w:rPr>
      </w:pPr>
    </w:p>
    <w:p w14:paraId="6CEA7ED3" w14:textId="77777777" w:rsidR="00B32BFC" w:rsidRDefault="00000000">
      <w:pPr>
        <w:spacing w:line="276" w:lineRule="auto"/>
        <w:ind w:left="100" w:right="16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In C++, stream insertion operator “&lt;&lt;” is used for output and extraction operator “&gt;&gt;” is used for input.</w:t>
      </w:r>
    </w:p>
    <w:p w14:paraId="7B1050C5" w14:textId="77777777" w:rsidR="00B32BFC" w:rsidRDefault="00B32BFC">
      <w:pPr>
        <w:spacing w:before="12" w:line="280" w:lineRule="exact"/>
        <w:rPr>
          <w:sz w:val="28"/>
          <w:szCs w:val="28"/>
        </w:rPr>
      </w:pPr>
    </w:p>
    <w:p w14:paraId="3BF799F7" w14:textId="77777777" w:rsidR="00B32BFC" w:rsidRDefault="00000000">
      <w:pPr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4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 must know the following things before we start overloading these operators:</w:t>
      </w:r>
    </w:p>
    <w:p w14:paraId="24DA7113" w14:textId="77777777" w:rsidR="00B32BFC" w:rsidRDefault="00B32BFC">
      <w:pPr>
        <w:spacing w:before="9" w:line="120" w:lineRule="exact"/>
        <w:rPr>
          <w:sz w:val="12"/>
          <w:szCs w:val="12"/>
        </w:rPr>
      </w:pPr>
    </w:p>
    <w:p w14:paraId="6B309F4C" w14:textId="77777777" w:rsidR="00B32BFC" w:rsidRDefault="00B32BFC">
      <w:pPr>
        <w:spacing w:line="200" w:lineRule="exact"/>
      </w:pPr>
    </w:p>
    <w:p w14:paraId="435C05B2" w14:textId="77777777" w:rsidR="00B32BFC" w:rsidRDefault="00000000">
      <w:pPr>
        <w:ind w:left="4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cout </w:t>
      </w:r>
      <w:r>
        <w:rPr>
          <w:rFonts w:ascii="Arial" w:eastAsia="Arial" w:hAnsi="Arial" w:cs="Arial"/>
          <w:sz w:val="22"/>
          <w:szCs w:val="22"/>
        </w:rPr>
        <w:t xml:space="preserve">is an object of </w:t>
      </w:r>
      <w:r>
        <w:rPr>
          <w:rFonts w:ascii="Arial" w:eastAsia="Arial" w:hAnsi="Arial" w:cs="Arial"/>
          <w:b/>
          <w:sz w:val="22"/>
          <w:szCs w:val="22"/>
        </w:rPr>
        <w:t xml:space="preserve">ostream </w:t>
      </w:r>
      <w:r>
        <w:rPr>
          <w:rFonts w:ascii="Arial" w:eastAsia="Arial" w:hAnsi="Arial" w:cs="Arial"/>
          <w:sz w:val="22"/>
          <w:szCs w:val="22"/>
        </w:rPr>
        <w:t xml:space="preserve">class and </w:t>
      </w:r>
      <w:r>
        <w:rPr>
          <w:rFonts w:ascii="Arial" w:eastAsia="Arial" w:hAnsi="Arial" w:cs="Arial"/>
          <w:b/>
          <w:sz w:val="22"/>
          <w:szCs w:val="22"/>
        </w:rPr>
        <w:t xml:space="preserve">cin </w:t>
      </w:r>
      <w:r>
        <w:rPr>
          <w:rFonts w:ascii="Arial" w:eastAsia="Arial" w:hAnsi="Arial" w:cs="Arial"/>
          <w:sz w:val="22"/>
          <w:szCs w:val="22"/>
        </w:rPr>
        <w:t xml:space="preserve">is an object of </w:t>
      </w:r>
      <w:r>
        <w:rPr>
          <w:rFonts w:ascii="Arial" w:eastAsia="Arial" w:hAnsi="Arial" w:cs="Arial"/>
          <w:b/>
          <w:sz w:val="22"/>
          <w:szCs w:val="22"/>
        </w:rPr>
        <w:t xml:space="preserve">istream </w:t>
      </w:r>
      <w:r>
        <w:rPr>
          <w:rFonts w:ascii="Arial" w:eastAsia="Arial" w:hAnsi="Arial" w:cs="Arial"/>
          <w:sz w:val="22"/>
          <w:szCs w:val="22"/>
        </w:rPr>
        <w:t>class</w:t>
      </w:r>
    </w:p>
    <w:p w14:paraId="3C534479" w14:textId="77777777" w:rsidR="00B32BFC" w:rsidRDefault="00000000">
      <w:pPr>
        <w:spacing w:before="38" w:line="276" w:lineRule="auto"/>
        <w:ind w:left="820" w:right="189" w:hanging="360"/>
        <w:rPr>
          <w:rFonts w:ascii="Arial" w:eastAsia="Arial" w:hAnsi="Arial" w:cs="Arial"/>
          <w:sz w:val="22"/>
          <w:szCs w:val="22"/>
        </w:rPr>
        <w:sectPr w:rsidR="00B32BFC" w:rsidSect="00723E2D">
          <w:pgSz w:w="12240" w:h="15840"/>
          <w:pgMar w:top="1400" w:right="1300" w:bottom="280" w:left="1340" w:header="720" w:footer="720" w:gutter="0"/>
          <w:cols w:space="720"/>
        </w:sectPr>
      </w:pPr>
      <w:r>
        <w:rPr>
          <w:rFonts w:ascii="Arial" w:eastAsia="Arial" w:hAnsi="Arial" w:cs="Arial"/>
          <w:sz w:val="22"/>
          <w:szCs w:val="22"/>
        </w:rPr>
        <w:t xml:space="preserve">2.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These operators must be overloaded as </w:t>
      </w:r>
      <w:r>
        <w:rPr>
          <w:rFonts w:ascii="Arial" w:eastAsia="Arial" w:hAnsi="Arial" w:cs="Arial"/>
          <w:b/>
          <w:sz w:val="22"/>
          <w:szCs w:val="22"/>
        </w:rPr>
        <w:t>global functions</w:t>
      </w:r>
      <w:r>
        <w:rPr>
          <w:rFonts w:ascii="Arial" w:eastAsia="Arial" w:hAnsi="Arial" w:cs="Arial"/>
          <w:sz w:val="22"/>
          <w:szCs w:val="22"/>
        </w:rPr>
        <w:t xml:space="preserve">. And if we want to allow them to access private data members of the class, we must make them a </w:t>
      </w:r>
      <w:r>
        <w:rPr>
          <w:rFonts w:ascii="Arial" w:eastAsia="Arial" w:hAnsi="Arial" w:cs="Arial"/>
          <w:b/>
          <w:sz w:val="22"/>
          <w:szCs w:val="22"/>
        </w:rPr>
        <w:t>friend</w:t>
      </w:r>
      <w:r>
        <w:rPr>
          <w:rFonts w:ascii="Arial" w:eastAsia="Arial" w:hAnsi="Arial" w:cs="Arial"/>
          <w:sz w:val="22"/>
          <w:szCs w:val="22"/>
        </w:rPr>
        <w:t>.</w:t>
      </w:r>
    </w:p>
    <w:p w14:paraId="6176A262" w14:textId="77777777" w:rsidR="00B32BFC" w:rsidRDefault="00870D80">
      <w:pPr>
        <w:spacing w:before="90"/>
        <w:ind w:left="110"/>
        <w:sectPr w:rsidR="00B32BFC" w:rsidSect="00723E2D">
          <w:pgSz w:w="12240" w:h="15840"/>
          <w:pgMar w:top="1380" w:right="1300" w:bottom="280" w:left="1360" w:header="720" w:footer="720" w:gutter="0"/>
          <w:cols w:space="720"/>
        </w:sectPr>
      </w:pPr>
      <w:r>
        <w:lastRenderedPageBreak/>
        <w:pict w14:anchorId="3B6E82A0">
          <v:shape id="_x0000_i1027" type="#_x0000_t75" style="width:468pt;height:242.1pt">
            <v:imagedata r:id="rId7" o:title=""/>
          </v:shape>
        </w:pict>
      </w:r>
    </w:p>
    <w:p w14:paraId="1F406DEF" w14:textId="77777777" w:rsidR="00B32BFC" w:rsidRDefault="00000000">
      <w:pPr>
        <w:spacing w:before="40"/>
        <w:ind w:left="3767" w:right="3747"/>
        <w:jc w:val="center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lastRenderedPageBreak/>
        <w:t xml:space="preserve">Lab </w:t>
      </w:r>
      <w:r>
        <w:rPr>
          <w:rFonts w:ascii="Arial" w:eastAsia="Arial" w:hAnsi="Arial" w:cs="Arial"/>
          <w:b/>
          <w:spacing w:val="-30"/>
          <w:sz w:val="40"/>
          <w:szCs w:val="40"/>
        </w:rPr>
        <w:t>T</w:t>
      </w:r>
      <w:r>
        <w:rPr>
          <w:rFonts w:ascii="Arial" w:eastAsia="Arial" w:hAnsi="Arial" w:cs="Arial"/>
          <w:b/>
          <w:sz w:val="40"/>
          <w:szCs w:val="40"/>
        </w:rPr>
        <w:t>asks</w:t>
      </w:r>
    </w:p>
    <w:p w14:paraId="05C6259F" w14:textId="77777777" w:rsidR="00B32BFC" w:rsidRDefault="00B32BFC">
      <w:pPr>
        <w:spacing w:before="6" w:line="100" w:lineRule="exact"/>
        <w:rPr>
          <w:sz w:val="10"/>
          <w:szCs w:val="10"/>
        </w:rPr>
      </w:pPr>
    </w:p>
    <w:p w14:paraId="1D9DF64B" w14:textId="77777777" w:rsidR="00B32BFC" w:rsidRDefault="00B32BFC">
      <w:pPr>
        <w:spacing w:line="200" w:lineRule="exact"/>
      </w:pPr>
    </w:p>
    <w:p w14:paraId="4FFE5132" w14:textId="77777777" w:rsidR="00B32BFC" w:rsidRDefault="00B32BFC">
      <w:pPr>
        <w:spacing w:line="200" w:lineRule="exact"/>
      </w:pPr>
    </w:p>
    <w:p w14:paraId="6A7DBC9C" w14:textId="77777777" w:rsidR="00B32BFC" w:rsidRDefault="00000000">
      <w:pPr>
        <w:ind w:left="3302" w:right="328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FF0000"/>
          <w:sz w:val="24"/>
          <w:szCs w:val="24"/>
        </w:rPr>
        <w:t>Submission Instructions:</w:t>
      </w:r>
    </w:p>
    <w:p w14:paraId="74B99784" w14:textId="77777777" w:rsidR="00B32BFC" w:rsidRDefault="00B32BFC">
      <w:pPr>
        <w:spacing w:before="5" w:line="220" w:lineRule="exact"/>
        <w:rPr>
          <w:sz w:val="22"/>
          <w:szCs w:val="22"/>
        </w:rPr>
      </w:pPr>
    </w:p>
    <w:p w14:paraId="0EF6A3E8" w14:textId="77777777" w:rsidR="00B32BFC" w:rsidRDefault="00000000">
      <w:pPr>
        <w:ind w:left="27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   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Create a single cpp file containing all the functions of the problems and main function.</w:t>
      </w:r>
    </w:p>
    <w:p w14:paraId="26FAC5FD" w14:textId="77777777" w:rsidR="00B32BFC" w:rsidRDefault="00000000">
      <w:pPr>
        <w:spacing w:before="38"/>
        <w:ind w:left="27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   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Save the </w:t>
      </w:r>
      <w:r>
        <w:rPr>
          <w:rFonts w:ascii="Arial" w:eastAsia="Arial" w:hAnsi="Arial" w:cs="Arial"/>
          <w:b/>
          <w:sz w:val="22"/>
          <w:szCs w:val="22"/>
        </w:rPr>
        <w:t xml:space="preserve">cpp </w:t>
      </w:r>
      <w:r>
        <w:rPr>
          <w:rFonts w:ascii="Arial" w:eastAsia="Arial" w:hAnsi="Arial" w:cs="Arial"/>
          <w:sz w:val="22"/>
          <w:szCs w:val="22"/>
        </w:rPr>
        <w:t>file with the task number</w:t>
      </w:r>
    </w:p>
    <w:p w14:paraId="7D8A320E" w14:textId="77777777" w:rsidR="00B32BFC" w:rsidRDefault="00000000">
      <w:pPr>
        <w:spacing w:before="59"/>
        <w:ind w:left="85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e.g. Q1.cpp</w:t>
      </w:r>
    </w:p>
    <w:p w14:paraId="39AF374D" w14:textId="77777777" w:rsidR="00B32BFC" w:rsidRDefault="00000000">
      <w:pPr>
        <w:spacing w:before="59"/>
        <w:ind w:left="27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3.   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Now create a new folder with name </w:t>
      </w:r>
      <w:r>
        <w:rPr>
          <w:rFonts w:ascii="Arial" w:eastAsia="Arial" w:hAnsi="Arial" w:cs="Arial"/>
          <w:i/>
          <w:sz w:val="22"/>
          <w:szCs w:val="22"/>
        </w:rPr>
        <w:t xml:space="preserve">ROLLNO_SEC_LAB01 </w:t>
      </w:r>
      <w:r>
        <w:rPr>
          <w:rFonts w:ascii="Arial" w:eastAsia="Arial" w:hAnsi="Arial" w:cs="Arial"/>
          <w:b/>
          <w:sz w:val="22"/>
          <w:szCs w:val="22"/>
        </w:rPr>
        <w:t>e.g. i22XXXX_A_LAB10</w:t>
      </w:r>
    </w:p>
    <w:p w14:paraId="11E95453" w14:textId="77777777" w:rsidR="00B32BFC" w:rsidRDefault="00000000">
      <w:pPr>
        <w:spacing w:before="38"/>
        <w:ind w:left="27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4.   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0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ou need to display your roll no and name before the output of each question.</w:t>
      </w:r>
    </w:p>
    <w:p w14:paraId="3F54B557" w14:textId="77777777" w:rsidR="00B32BFC" w:rsidRDefault="00000000">
      <w:pPr>
        <w:spacing w:before="38" w:line="276" w:lineRule="auto"/>
        <w:ind w:left="820" w:right="474" w:hanging="54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5.   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Move </w:t>
      </w:r>
      <w:proofErr w:type="gramStart"/>
      <w:r>
        <w:rPr>
          <w:rFonts w:ascii="Arial" w:eastAsia="Arial" w:hAnsi="Arial" w:cs="Arial"/>
          <w:sz w:val="22"/>
          <w:szCs w:val="22"/>
        </w:rPr>
        <w:t>all of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your .</w:t>
      </w:r>
      <w:r>
        <w:rPr>
          <w:rFonts w:ascii="Arial" w:eastAsia="Arial" w:hAnsi="Arial" w:cs="Arial"/>
          <w:b/>
          <w:sz w:val="22"/>
          <w:szCs w:val="22"/>
        </w:rPr>
        <w:t xml:space="preserve">cpp files (without the main function i.e., comment out the main function) </w:t>
      </w:r>
      <w:r>
        <w:rPr>
          <w:rFonts w:ascii="Arial" w:eastAsia="Arial" w:hAnsi="Arial" w:cs="Arial"/>
          <w:sz w:val="22"/>
          <w:szCs w:val="22"/>
        </w:rPr>
        <w:t xml:space="preserve">to this newly created directory and compress it into a </w:t>
      </w:r>
      <w:r>
        <w:rPr>
          <w:rFonts w:ascii="Arial" w:eastAsia="Arial" w:hAnsi="Arial" w:cs="Arial"/>
          <w:b/>
          <w:sz w:val="22"/>
          <w:szCs w:val="22"/>
        </w:rPr>
        <w:t>.zip file</w:t>
      </w:r>
      <w:r>
        <w:rPr>
          <w:rFonts w:ascii="Arial" w:eastAsia="Arial" w:hAnsi="Arial" w:cs="Arial"/>
          <w:sz w:val="22"/>
          <w:szCs w:val="22"/>
        </w:rPr>
        <w:t>.</w:t>
      </w:r>
    </w:p>
    <w:p w14:paraId="2FBDA57F" w14:textId="77777777" w:rsidR="00B32BFC" w:rsidRDefault="00000000">
      <w:pPr>
        <w:spacing w:before="1"/>
        <w:ind w:left="27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6.   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Now you </w:t>
      </w:r>
      <w:proofErr w:type="gramStart"/>
      <w:r>
        <w:rPr>
          <w:rFonts w:ascii="Arial" w:eastAsia="Arial" w:hAnsi="Arial" w:cs="Arial"/>
          <w:sz w:val="22"/>
          <w:szCs w:val="22"/>
        </w:rPr>
        <w:t>have to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submit this zipped file on Google Classroom.</w:t>
      </w:r>
    </w:p>
    <w:p w14:paraId="1982B947" w14:textId="77777777" w:rsidR="00B32BFC" w:rsidRDefault="00000000">
      <w:pPr>
        <w:spacing w:before="38"/>
        <w:ind w:left="27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7.   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If you don’t follow the above-mentioned submission instruction, you will be marked </w:t>
      </w:r>
      <w:r>
        <w:rPr>
          <w:rFonts w:ascii="Arial" w:eastAsia="Arial" w:hAnsi="Arial" w:cs="Arial"/>
          <w:b/>
          <w:color w:val="FF0000"/>
          <w:sz w:val="22"/>
          <w:szCs w:val="22"/>
        </w:rPr>
        <w:t>zero.</w:t>
      </w:r>
    </w:p>
    <w:p w14:paraId="470A9EDA" w14:textId="77777777" w:rsidR="00B32BFC" w:rsidRDefault="00000000">
      <w:pPr>
        <w:spacing w:before="38"/>
        <w:ind w:left="277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8.   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Plagiarism in the Lab </w:t>
      </w:r>
      <w:r>
        <w:rPr>
          <w:rFonts w:ascii="Arial" w:eastAsia="Arial" w:hAnsi="Arial" w:cs="Arial"/>
          <w:spacing w:val="-24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ask will result in </w:t>
      </w:r>
      <w:r>
        <w:rPr>
          <w:rFonts w:ascii="Arial" w:eastAsia="Arial" w:hAnsi="Arial" w:cs="Arial"/>
          <w:b/>
          <w:color w:val="FF0000"/>
          <w:sz w:val="22"/>
          <w:szCs w:val="22"/>
        </w:rPr>
        <w:t xml:space="preserve">zero </w:t>
      </w:r>
      <w:r>
        <w:rPr>
          <w:rFonts w:ascii="Arial" w:eastAsia="Arial" w:hAnsi="Arial" w:cs="Arial"/>
          <w:color w:val="000000"/>
          <w:sz w:val="22"/>
          <w:szCs w:val="22"/>
        </w:rPr>
        <w:t>marks in the whole categor</w:t>
      </w:r>
      <w:r>
        <w:rPr>
          <w:rFonts w:ascii="Arial" w:eastAsia="Arial" w:hAnsi="Arial" w:cs="Arial"/>
          <w:color w:val="000000"/>
          <w:spacing w:val="-16"/>
          <w:sz w:val="22"/>
          <w:szCs w:val="22"/>
        </w:rPr>
        <w:t>y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D7CE4A9" w14:textId="77777777" w:rsidR="00B32BFC" w:rsidRDefault="00B32BFC">
      <w:pPr>
        <w:spacing w:before="7" w:line="100" w:lineRule="exact"/>
        <w:rPr>
          <w:sz w:val="11"/>
          <w:szCs w:val="11"/>
        </w:rPr>
      </w:pPr>
    </w:p>
    <w:p w14:paraId="3B5D34EF" w14:textId="77777777" w:rsidR="00B32BFC" w:rsidRDefault="00B32BFC">
      <w:pPr>
        <w:spacing w:line="200" w:lineRule="exact"/>
      </w:pPr>
    </w:p>
    <w:p w14:paraId="01C49350" w14:textId="77777777" w:rsidR="00B32BFC" w:rsidRDefault="00B32BFC">
      <w:pPr>
        <w:spacing w:line="200" w:lineRule="exact"/>
      </w:pPr>
    </w:p>
    <w:p w14:paraId="6D541969" w14:textId="77777777" w:rsidR="00B32BFC" w:rsidRDefault="00B32BFC">
      <w:pPr>
        <w:spacing w:line="200" w:lineRule="exact"/>
      </w:pPr>
    </w:p>
    <w:p w14:paraId="4E5FB793" w14:textId="77777777" w:rsidR="00B32BFC" w:rsidRDefault="00000000">
      <w:pPr>
        <w:spacing w:line="460" w:lineRule="auto"/>
        <w:ind w:left="100" w:right="20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Q1.  </w:t>
      </w:r>
      <w:r>
        <w:rPr>
          <w:rFonts w:ascii="Arial" w:eastAsia="Arial" w:hAnsi="Arial" w:cs="Arial"/>
          <w:sz w:val="22"/>
          <w:szCs w:val="22"/>
        </w:rPr>
        <w:t xml:space="preserve">Create a class </w:t>
      </w:r>
      <w:r>
        <w:rPr>
          <w:rFonts w:ascii="Arial" w:eastAsia="Arial" w:hAnsi="Arial" w:cs="Arial"/>
          <w:b/>
          <w:sz w:val="22"/>
          <w:szCs w:val="22"/>
        </w:rPr>
        <w:t xml:space="preserve">Money </w:t>
      </w:r>
      <w:r>
        <w:rPr>
          <w:rFonts w:ascii="Arial" w:eastAsia="Arial" w:hAnsi="Arial" w:cs="Arial"/>
          <w:sz w:val="22"/>
          <w:szCs w:val="22"/>
        </w:rPr>
        <w:t xml:space="preserve">that represents a money value (combination of </w:t>
      </w:r>
      <w:r>
        <w:rPr>
          <w:rFonts w:ascii="Arial" w:eastAsia="Arial" w:hAnsi="Arial" w:cs="Arial"/>
          <w:b/>
          <w:sz w:val="22"/>
          <w:szCs w:val="22"/>
        </w:rPr>
        <w:t xml:space="preserve">dollars </w:t>
      </w:r>
      <w:r>
        <w:rPr>
          <w:rFonts w:ascii="Arial" w:eastAsia="Arial" w:hAnsi="Arial" w:cs="Arial"/>
          <w:sz w:val="22"/>
          <w:szCs w:val="22"/>
        </w:rPr>
        <w:t xml:space="preserve">and </w:t>
      </w:r>
      <w:r>
        <w:rPr>
          <w:rFonts w:ascii="Arial" w:eastAsia="Arial" w:hAnsi="Arial" w:cs="Arial"/>
          <w:b/>
          <w:sz w:val="22"/>
          <w:szCs w:val="22"/>
        </w:rPr>
        <w:t>cents</w:t>
      </w:r>
      <w:r>
        <w:rPr>
          <w:rFonts w:ascii="Arial" w:eastAsia="Arial" w:hAnsi="Arial" w:cs="Arial"/>
          <w:sz w:val="22"/>
          <w:szCs w:val="22"/>
        </w:rPr>
        <w:t>). The class has the following member functions.</w:t>
      </w:r>
    </w:p>
    <w:p w14:paraId="4912587F" w14:textId="77777777" w:rsidR="00B32BFC" w:rsidRDefault="00000000">
      <w:pPr>
        <w:spacing w:before="6"/>
        <w:ind w:left="4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1. </w:t>
      </w:r>
      <w:r>
        <w:rPr>
          <w:rFonts w:ascii="Arial" w:eastAsia="Arial" w:hAnsi="Arial" w:cs="Arial"/>
          <w:b/>
          <w:spacing w:val="55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b/>
          <w:sz w:val="22"/>
          <w:szCs w:val="22"/>
        </w:rPr>
        <w:t>Money(</w:t>
      </w:r>
      <w:proofErr w:type="gramEnd"/>
      <w:r>
        <w:rPr>
          <w:rFonts w:ascii="Arial" w:eastAsia="Arial" w:hAnsi="Arial" w:cs="Arial"/>
          <w:b/>
          <w:sz w:val="22"/>
          <w:szCs w:val="22"/>
        </w:rPr>
        <w:t xml:space="preserve">) </w:t>
      </w:r>
      <w:r>
        <w:rPr>
          <w:rFonts w:ascii="Arial" w:eastAsia="Arial" w:hAnsi="Arial" w:cs="Arial"/>
          <w:sz w:val="22"/>
          <w:szCs w:val="22"/>
        </w:rPr>
        <w:t>// Default Constructor</w:t>
      </w:r>
    </w:p>
    <w:p w14:paraId="5FD9CEA9" w14:textId="77777777" w:rsidR="00B32BFC" w:rsidRDefault="00B32BFC">
      <w:pPr>
        <w:spacing w:before="12" w:line="220" w:lineRule="exact"/>
        <w:rPr>
          <w:sz w:val="22"/>
          <w:szCs w:val="22"/>
        </w:rPr>
      </w:pPr>
    </w:p>
    <w:p w14:paraId="41DA1105" w14:textId="77777777" w:rsidR="00B32BFC" w:rsidRDefault="00000000">
      <w:pPr>
        <w:ind w:left="8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Initializes dollars and cents to </w:t>
      </w:r>
      <w:proofErr w:type="gramStart"/>
      <w:r>
        <w:rPr>
          <w:rFonts w:ascii="Arial" w:eastAsia="Arial" w:hAnsi="Arial" w:cs="Arial"/>
          <w:sz w:val="22"/>
          <w:szCs w:val="22"/>
        </w:rPr>
        <w:t>zero</w:t>
      </w:r>
      <w:proofErr w:type="gramEnd"/>
    </w:p>
    <w:p w14:paraId="65CBCEAC" w14:textId="77777777" w:rsidR="00B32BFC" w:rsidRDefault="00B32BFC">
      <w:pPr>
        <w:spacing w:before="12" w:line="220" w:lineRule="exact"/>
        <w:rPr>
          <w:sz w:val="22"/>
          <w:szCs w:val="22"/>
        </w:rPr>
      </w:pPr>
    </w:p>
    <w:p w14:paraId="56C47EDD" w14:textId="77777777" w:rsidR="00B32BFC" w:rsidRDefault="00000000">
      <w:pPr>
        <w:ind w:left="4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2. </w:t>
      </w:r>
      <w:r>
        <w:rPr>
          <w:rFonts w:ascii="Arial" w:eastAsia="Arial" w:hAnsi="Arial" w:cs="Arial"/>
          <w:b/>
          <w:spacing w:val="55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b/>
          <w:sz w:val="22"/>
          <w:szCs w:val="22"/>
        </w:rPr>
        <w:t>Money(</w:t>
      </w:r>
      <w:proofErr w:type="gramEnd"/>
      <w:r>
        <w:rPr>
          <w:rFonts w:ascii="Arial" w:eastAsia="Arial" w:hAnsi="Arial" w:cs="Arial"/>
          <w:b/>
          <w:sz w:val="22"/>
          <w:szCs w:val="22"/>
        </w:rPr>
        <w:t>int dolla</w:t>
      </w:r>
      <w:r>
        <w:rPr>
          <w:rFonts w:ascii="Arial" w:eastAsia="Arial" w:hAnsi="Arial" w:cs="Arial"/>
          <w:b/>
          <w:spacing w:val="-12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 xml:space="preserve">, int cents) </w:t>
      </w:r>
      <w:r>
        <w:rPr>
          <w:rFonts w:ascii="Arial" w:eastAsia="Arial" w:hAnsi="Arial" w:cs="Arial"/>
          <w:sz w:val="22"/>
          <w:szCs w:val="22"/>
        </w:rPr>
        <w:t>// Parameterized Constructor</w:t>
      </w:r>
    </w:p>
    <w:p w14:paraId="4B43D115" w14:textId="77777777" w:rsidR="00B32BFC" w:rsidRDefault="00B32BFC">
      <w:pPr>
        <w:spacing w:before="12" w:line="220" w:lineRule="exact"/>
        <w:rPr>
          <w:sz w:val="22"/>
          <w:szCs w:val="22"/>
        </w:rPr>
      </w:pPr>
    </w:p>
    <w:p w14:paraId="03B8E295" w14:textId="77777777" w:rsidR="00B32BFC" w:rsidRDefault="00000000">
      <w:pPr>
        <w:ind w:left="8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Update dollar and cents </w:t>
      </w:r>
      <w:proofErr w:type="gramStart"/>
      <w:r>
        <w:rPr>
          <w:rFonts w:ascii="Arial" w:eastAsia="Arial" w:hAnsi="Arial" w:cs="Arial"/>
          <w:sz w:val="22"/>
          <w:szCs w:val="22"/>
        </w:rPr>
        <w:t>accordingly</w:t>
      </w:r>
      <w:proofErr w:type="gramEnd"/>
    </w:p>
    <w:p w14:paraId="66D91A56" w14:textId="77777777" w:rsidR="00B32BFC" w:rsidRDefault="00B32BFC">
      <w:pPr>
        <w:spacing w:before="7" w:line="100" w:lineRule="exact"/>
        <w:rPr>
          <w:sz w:val="11"/>
          <w:szCs w:val="11"/>
        </w:rPr>
      </w:pPr>
    </w:p>
    <w:p w14:paraId="31D43587" w14:textId="77777777" w:rsidR="00B32BFC" w:rsidRDefault="00B32BFC">
      <w:pPr>
        <w:spacing w:line="200" w:lineRule="exact"/>
      </w:pPr>
    </w:p>
    <w:p w14:paraId="35163F2E" w14:textId="77777777" w:rsidR="00B32BFC" w:rsidRDefault="00B32BFC">
      <w:pPr>
        <w:spacing w:line="200" w:lineRule="exact"/>
      </w:pPr>
    </w:p>
    <w:p w14:paraId="318297F6" w14:textId="77777777" w:rsidR="00B32BFC" w:rsidRDefault="00B32BFC">
      <w:pPr>
        <w:spacing w:line="200" w:lineRule="exact"/>
      </w:pPr>
    </w:p>
    <w:p w14:paraId="7A0C8072" w14:textId="77777777" w:rsidR="00B32BFC" w:rsidRDefault="00000000">
      <w:pPr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Overload the following operators:</w:t>
      </w:r>
    </w:p>
    <w:p w14:paraId="4CA88B93" w14:textId="77777777" w:rsidR="00B32BFC" w:rsidRDefault="00B32BFC">
      <w:pPr>
        <w:spacing w:before="12" w:line="220" w:lineRule="exact"/>
        <w:rPr>
          <w:sz w:val="22"/>
          <w:szCs w:val="22"/>
        </w:rPr>
      </w:pPr>
    </w:p>
    <w:p w14:paraId="78FF7179" w14:textId="77777777" w:rsidR="00B32BFC" w:rsidRDefault="00000000">
      <w:pPr>
        <w:ind w:left="4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3. </w:t>
      </w:r>
      <w:r>
        <w:rPr>
          <w:rFonts w:ascii="Arial" w:eastAsia="Arial" w:hAnsi="Arial" w:cs="Arial"/>
          <w:b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Money operator</w:t>
      </w:r>
      <w:proofErr w:type="gramStart"/>
      <w:r>
        <w:rPr>
          <w:rFonts w:ascii="Arial" w:eastAsia="Arial" w:hAnsi="Arial" w:cs="Arial"/>
          <w:b/>
          <w:sz w:val="22"/>
          <w:szCs w:val="22"/>
        </w:rPr>
        <w:t>+(</w:t>
      </w:r>
      <w:proofErr w:type="gramEnd"/>
      <w:r>
        <w:rPr>
          <w:rFonts w:ascii="Arial" w:eastAsia="Arial" w:hAnsi="Arial" w:cs="Arial"/>
          <w:b/>
          <w:sz w:val="22"/>
          <w:szCs w:val="22"/>
        </w:rPr>
        <w:t>const Money &amp;obj)</w:t>
      </w:r>
    </w:p>
    <w:p w14:paraId="7AB11E72" w14:textId="77777777" w:rsidR="00B32BFC" w:rsidRDefault="00B32BFC">
      <w:pPr>
        <w:spacing w:before="12" w:line="220" w:lineRule="exact"/>
        <w:rPr>
          <w:sz w:val="22"/>
          <w:szCs w:val="22"/>
        </w:rPr>
      </w:pPr>
    </w:p>
    <w:p w14:paraId="77EA0667" w14:textId="77777777" w:rsidR="00B32BFC" w:rsidRDefault="00000000">
      <w:pPr>
        <w:spacing w:line="276" w:lineRule="auto"/>
        <w:ind w:left="820" w:right="78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Define an operator + that overloads the standard + math operator and allows one Money object to be added to anothe</w:t>
      </w:r>
      <w:r>
        <w:rPr>
          <w:rFonts w:ascii="Arial" w:eastAsia="Arial" w:hAnsi="Arial" w:cs="Arial"/>
          <w:spacing w:val="-1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.</w:t>
      </w:r>
    </w:p>
    <w:p w14:paraId="68049B85" w14:textId="77777777" w:rsidR="00B32BFC" w:rsidRDefault="00B32BFC">
      <w:pPr>
        <w:spacing w:before="5" w:line="180" w:lineRule="exact"/>
        <w:rPr>
          <w:sz w:val="19"/>
          <w:szCs w:val="19"/>
        </w:rPr>
      </w:pPr>
    </w:p>
    <w:p w14:paraId="13CF3222" w14:textId="77777777" w:rsidR="00B32BFC" w:rsidRDefault="00000000">
      <w:pPr>
        <w:ind w:left="4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 </w:t>
      </w:r>
      <w:r>
        <w:rPr>
          <w:rFonts w:ascii="Arial" w:eastAsia="Arial" w:hAnsi="Arial" w:cs="Arial"/>
          <w:b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Money operator</w:t>
      </w:r>
      <w:proofErr w:type="gramStart"/>
      <w:r>
        <w:rPr>
          <w:rFonts w:ascii="Arial" w:eastAsia="Arial" w:hAnsi="Arial" w:cs="Arial"/>
          <w:b/>
          <w:sz w:val="22"/>
          <w:szCs w:val="22"/>
        </w:rPr>
        <w:t>-(</w:t>
      </w:r>
      <w:proofErr w:type="gramEnd"/>
      <w:r>
        <w:rPr>
          <w:rFonts w:ascii="Arial" w:eastAsia="Arial" w:hAnsi="Arial" w:cs="Arial"/>
          <w:b/>
          <w:sz w:val="22"/>
          <w:szCs w:val="22"/>
        </w:rPr>
        <w:t>const Money &amp;obj)</w:t>
      </w:r>
    </w:p>
    <w:p w14:paraId="0EC2FCA6" w14:textId="77777777" w:rsidR="00B32BFC" w:rsidRDefault="00B32BFC">
      <w:pPr>
        <w:spacing w:before="12" w:line="220" w:lineRule="exact"/>
        <w:rPr>
          <w:sz w:val="22"/>
          <w:szCs w:val="22"/>
        </w:rPr>
      </w:pPr>
    </w:p>
    <w:p w14:paraId="69632BEB" w14:textId="77777777" w:rsidR="00B32BFC" w:rsidRDefault="00000000">
      <w:pPr>
        <w:spacing w:line="276" w:lineRule="auto"/>
        <w:ind w:left="820" w:right="18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Define an operator - that overloads the standard - math operator and allows one Money object to be added to anothe</w:t>
      </w:r>
      <w:r>
        <w:rPr>
          <w:rFonts w:ascii="Arial" w:eastAsia="Arial" w:hAnsi="Arial" w:cs="Arial"/>
          <w:spacing w:val="-1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.</w:t>
      </w:r>
    </w:p>
    <w:p w14:paraId="1C98B861" w14:textId="77777777" w:rsidR="00B32BFC" w:rsidRDefault="00B32BFC">
      <w:pPr>
        <w:spacing w:before="5" w:line="180" w:lineRule="exact"/>
        <w:rPr>
          <w:sz w:val="19"/>
          <w:szCs w:val="19"/>
        </w:rPr>
      </w:pPr>
    </w:p>
    <w:p w14:paraId="29E62B32" w14:textId="77777777" w:rsidR="00B32BFC" w:rsidRDefault="00000000">
      <w:pPr>
        <w:ind w:left="4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5. </w:t>
      </w:r>
      <w:r>
        <w:rPr>
          <w:rFonts w:ascii="Arial" w:eastAsia="Arial" w:hAnsi="Arial" w:cs="Arial"/>
          <w:b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const Money operator</w:t>
      </w:r>
      <w:proofErr w:type="gramStart"/>
      <w:r>
        <w:rPr>
          <w:rFonts w:ascii="Arial" w:eastAsia="Arial" w:hAnsi="Arial" w:cs="Arial"/>
          <w:b/>
          <w:sz w:val="22"/>
          <w:szCs w:val="22"/>
        </w:rPr>
        <w:t>=(</w:t>
      </w:r>
      <w:proofErr w:type="gramEnd"/>
      <w:r>
        <w:rPr>
          <w:rFonts w:ascii="Arial" w:eastAsia="Arial" w:hAnsi="Arial" w:cs="Arial"/>
          <w:b/>
          <w:sz w:val="22"/>
          <w:szCs w:val="22"/>
        </w:rPr>
        <w:t>const Money &amp;obj)</w:t>
      </w:r>
    </w:p>
    <w:p w14:paraId="7E13DB5A" w14:textId="77777777" w:rsidR="00B32BFC" w:rsidRDefault="00B32BFC">
      <w:pPr>
        <w:spacing w:before="12" w:line="220" w:lineRule="exact"/>
        <w:rPr>
          <w:sz w:val="22"/>
          <w:szCs w:val="22"/>
        </w:rPr>
      </w:pPr>
    </w:p>
    <w:p w14:paraId="5AD302C1" w14:textId="77777777" w:rsidR="00B32BFC" w:rsidRDefault="00000000">
      <w:pPr>
        <w:spacing w:line="276" w:lineRule="auto"/>
        <w:ind w:left="820" w:right="494"/>
        <w:rPr>
          <w:rFonts w:ascii="Arial" w:eastAsia="Arial" w:hAnsi="Arial" w:cs="Arial"/>
          <w:sz w:val="22"/>
          <w:szCs w:val="22"/>
        </w:rPr>
        <w:sectPr w:rsidR="00B32BFC" w:rsidSect="00723E2D">
          <w:pgSz w:w="12240" w:h="15840"/>
          <w:pgMar w:top="1400" w:right="1360" w:bottom="280" w:left="1340" w:header="720" w:footer="720" w:gutter="0"/>
          <w:cols w:space="720"/>
        </w:sectPr>
      </w:pPr>
      <w:r>
        <w:rPr>
          <w:rFonts w:ascii="Arial" w:eastAsia="Arial" w:hAnsi="Arial" w:cs="Arial"/>
          <w:sz w:val="22"/>
          <w:szCs w:val="22"/>
        </w:rPr>
        <w:t>Define an operator = that overloads the standard = operator and assigns one Money object to be added to anothe</w:t>
      </w:r>
      <w:r>
        <w:rPr>
          <w:rFonts w:ascii="Arial" w:eastAsia="Arial" w:hAnsi="Arial" w:cs="Arial"/>
          <w:spacing w:val="-1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.</w:t>
      </w:r>
    </w:p>
    <w:p w14:paraId="6C1D9814" w14:textId="77777777" w:rsidR="00B32BFC" w:rsidRDefault="00000000">
      <w:pPr>
        <w:spacing w:before="80"/>
        <w:ind w:left="4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lastRenderedPageBreak/>
        <w:t xml:space="preserve">6. </w:t>
      </w:r>
      <w:r>
        <w:rPr>
          <w:rFonts w:ascii="Arial" w:eastAsia="Arial" w:hAnsi="Arial" w:cs="Arial"/>
          <w:b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Money&amp; operator++ ()</w:t>
      </w:r>
    </w:p>
    <w:p w14:paraId="46601BAB" w14:textId="77777777" w:rsidR="00B32BFC" w:rsidRDefault="00B32BFC">
      <w:pPr>
        <w:spacing w:before="12" w:line="220" w:lineRule="exact"/>
        <w:rPr>
          <w:sz w:val="22"/>
          <w:szCs w:val="22"/>
        </w:rPr>
      </w:pPr>
    </w:p>
    <w:p w14:paraId="7012583E" w14:textId="77777777" w:rsidR="00B32BFC" w:rsidRDefault="00000000">
      <w:pPr>
        <w:ind w:left="8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Overload pre increment operato</w:t>
      </w:r>
      <w:r>
        <w:rPr>
          <w:rFonts w:ascii="Arial" w:eastAsia="Arial" w:hAnsi="Arial" w:cs="Arial"/>
          <w:spacing w:val="-1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.</w:t>
      </w:r>
    </w:p>
    <w:p w14:paraId="0AD03CA9" w14:textId="77777777" w:rsidR="00B32BFC" w:rsidRDefault="00B32BFC">
      <w:pPr>
        <w:spacing w:before="12" w:line="220" w:lineRule="exact"/>
        <w:rPr>
          <w:sz w:val="22"/>
          <w:szCs w:val="22"/>
        </w:rPr>
      </w:pPr>
    </w:p>
    <w:p w14:paraId="71B3D5DD" w14:textId="77777777" w:rsidR="00B32BFC" w:rsidRDefault="00000000">
      <w:pPr>
        <w:ind w:left="4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7. </w:t>
      </w:r>
      <w:r>
        <w:rPr>
          <w:rFonts w:ascii="Arial" w:eastAsia="Arial" w:hAnsi="Arial" w:cs="Arial"/>
          <w:b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Money operator++ (int x)</w:t>
      </w:r>
    </w:p>
    <w:p w14:paraId="1B208183" w14:textId="77777777" w:rsidR="00B32BFC" w:rsidRDefault="00B32BFC">
      <w:pPr>
        <w:spacing w:before="12" w:line="220" w:lineRule="exact"/>
        <w:rPr>
          <w:sz w:val="22"/>
          <w:szCs w:val="22"/>
        </w:rPr>
      </w:pPr>
    </w:p>
    <w:p w14:paraId="49154CBD" w14:textId="77777777" w:rsidR="00B32BFC" w:rsidRDefault="00000000">
      <w:pPr>
        <w:ind w:left="8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Overload post increment operato</w:t>
      </w:r>
      <w:r>
        <w:rPr>
          <w:rFonts w:ascii="Arial" w:eastAsia="Arial" w:hAnsi="Arial" w:cs="Arial"/>
          <w:spacing w:val="-1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.</w:t>
      </w:r>
    </w:p>
    <w:p w14:paraId="512DD9CF" w14:textId="77777777" w:rsidR="00B32BFC" w:rsidRDefault="00B32BFC">
      <w:pPr>
        <w:spacing w:before="12" w:line="220" w:lineRule="exact"/>
        <w:rPr>
          <w:sz w:val="22"/>
          <w:szCs w:val="22"/>
        </w:rPr>
      </w:pPr>
    </w:p>
    <w:p w14:paraId="6709AA4C" w14:textId="77777777" w:rsidR="00B32BFC" w:rsidRDefault="00000000">
      <w:pPr>
        <w:ind w:left="4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8. </w:t>
      </w:r>
      <w:r>
        <w:rPr>
          <w:rFonts w:ascii="Arial" w:eastAsia="Arial" w:hAnsi="Arial" w:cs="Arial"/>
          <w:b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Money&amp; operator-- ()</w:t>
      </w:r>
    </w:p>
    <w:p w14:paraId="78D7061D" w14:textId="77777777" w:rsidR="00B32BFC" w:rsidRDefault="00B32BFC">
      <w:pPr>
        <w:spacing w:before="12" w:line="220" w:lineRule="exact"/>
        <w:rPr>
          <w:sz w:val="22"/>
          <w:szCs w:val="22"/>
        </w:rPr>
      </w:pPr>
    </w:p>
    <w:p w14:paraId="6C1284F0" w14:textId="77777777" w:rsidR="00B32BFC" w:rsidRDefault="00000000">
      <w:pPr>
        <w:ind w:left="8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Overload pre decrement operato</w:t>
      </w:r>
      <w:r>
        <w:rPr>
          <w:rFonts w:ascii="Arial" w:eastAsia="Arial" w:hAnsi="Arial" w:cs="Arial"/>
          <w:spacing w:val="-1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.</w:t>
      </w:r>
    </w:p>
    <w:p w14:paraId="1D82D583" w14:textId="77777777" w:rsidR="00B32BFC" w:rsidRDefault="00B32BFC">
      <w:pPr>
        <w:spacing w:before="12" w:line="220" w:lineRule="exact"/>
        <w:rPr>
          <w:sz w:val="22"/>
          <w:szCs w:val="22"/>
        </w:rPr>
      </w:pPr>
    </w:p>
    <w:p w14:paraId="3F45D2D7" w14:textId="77777777" w:rsidR="00B32BFC" w:rsidRDefault="00000000">
      <w:pPr>
        <w:ind w:left="4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9. </w:t>
      </w:r>
      <w:r>
        <w:rPr>
          <w:rFonts w:ascii="Arial" w:eastAsia="Arial" w:hAnsi="Arial" w:cs="Arial"/>
          <w:b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Money operator-- (int x)</w:t>
      </w:r>
    </w:p>
    <w:p w14:paraId="74B64A2F" w14:textId="77777777" w:rsidR="00B32BFC" w:rsidRDefault="00B32BFC">
      <w:pPr>
        <w:spacing w:before="12" w:line="220" w:lineRule="exact"/>
        <w:rPr>
          <w:sz w:val="22"/>
          <w:szCs w:val="22"/>
        </w:rPr>
      </w:pPr>
    </w:p>
    <w:p w14:paraId="1048E33D" w14:textId="77777777" w:rsidR="00B32BFC" w:rsidRDefault="00000000">
      <w:pPr>
        <w:ind w:left="8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Overload post decrement operato</w:t>
      </w:r>
      <w:r>
        <w:rPr>
          <w:rFonts w:ascii="Arial" w:eastAsia="Arial" w:hAnsi="Arial" w:cs="Arial"/>
          <w:spacing w:val="-1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.</w:t>
      </w:r>
    </w:p>
    <w:p w14:paraId="6D7B95A3" w14:textId="77777777" w:rsidR="00B32BFC" w:rsidRDefault="00B32BFC">
      <w:pPr>
        <w:spacing w:before="5" w:line="180" w:lineRule="exact"/>
        <w:rPr>
          <w:sz w:val="19"/>
          <w:szCs w:val="19"/>
        </w:rPr>
      </w:pPr>
    </w:p>
    <w:p w14:paraId="39289264" w14:textId="1011049C" w:rsidR="00B32BFC" w:rsidRDefault="00000000">
      <w:pPr>
        <w:ind w:left="4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2"/>
          <w:sz w:val="22"/>
          <w:szCs w:val="22"/>
        </w:rPr>
        <w:t>1</w:t>
      </w:r>
      <w:r w:rsidR="00851EAD">
        <w:rPr>
          <w:rFonts w:ascii="Arial" w:eastAsia="Arial" w:hAnsi="Arial" w:cs="Arial"/>
          <w:b/>
          <w:sz w:val="22"/>
          <w:szCs w:val="22"/>
        </w:rPr>
        <w:t>0</w:t>
      </w:r>
      <w:r>
        <w:rPr>
          <w:rFonts w:ascii="Arial" w:eastAsia="Arial" w:hAnsi="Arial" w:cs="Arial"/>
          <w:b/>
          <w:sz w:val="22"/>
          <w:szCs w:val="22"/>
        </w:rPr>
        <w:t xml:space="preserve">. </w:t>
      </w:r>
      <w:r>
        <w:rPr>
          <w:rFonts w:ascii="Arial" w:eastAsia="Arial" w:hAnsi="Arial" w:cs="Arial"/>
          <w:b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bool </w:t>
      </w:r>
      <w:proofErr w:type="gramStart"/>
      <w:r>
        <w:rPr>
          <w:rFonts w:ascii="Arial" w:eastAsia="Arial" w:hAnsi="Arial" w:cs="Arial"/>
          <w:b/>
          <w:sz w:val="22"/>
          <w:szCs w:val="22"/>
        </w:rPr>
        <w:t>operator!</w:t>
      </w:r>
      <w:r w:rsidR="00870D80">
        <w:rPr>
          <w:rFonts w:ascii="Arial" w:eastAsia="Arial" w:hAnsi="Arial" w:cs="Arial"/>
          <w:b/>
          <w:sz w:val="22"/>
          <w:szCs w:val="22"/>
        </w:rPr>
        <w:t>=</w:t>
      </w:r>
      <w:proofErr w:type="gramEnd"/>
      <w:r>
        <w:rPr>
          <w:rFonts w:ascii="Arial" w:eastAsia="Arial" w:hAnsi="Arial" w:cs="Arial"/>
          <w:b/>
          <w:sz w:val="22"/>
          <w:szCs w:val="22"/>
        </w:rPr>
        <w:t xml:space="preserve"> (const Money&amp; right)</w:t>
      </w:r>
    </w:p>
    <w:p w14:paraId="6484C9B0" w14:textId="77777777" w:rsidR="00B32BFC" w:rsidRDefault="00B32BFC">
      <w:pPr>
        <w:spacing w:before="12" w:line="220" w:lineRule="exact"/>
        <w:rPr>
          <w:sz w:val="22"/>
          <w:szCs w:val="22"/>
        </w:rPr>
      </w:pPr>
    </w:p>
    <w:p w14:paraId="05EA379D" w14:textId="4E4ED4E3" w:rsidR="00851EAD" w:rsidRPr="00851EAD" w:rsidRDefault="00000000" w:rsidP="00851EAD">
      <w:pPr>
        <w:spacing w:line="276" w:lineRule="auto"/>
        <w:ind w:left="820" w:right="7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Overload not equal operator that checks whether the right object is equal to the current object or not.</w:t>
      </w:r>
    </w:p>
    <w:p w14:paraId="2A439EED" w14:textId="77DC6006" w:rsidR="00B32BFC" w:rsidRDefault="00000000">
      <w:pPr>
        <w:spacing w:line="460" w:lineRule="auto"/>
        <w:ind w:left="100" w:right="7470" w:firstLine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Example:</w:t>
      </w:r>
    </w:p>
    <w:p w14:paraId="7F34C5F5" w14:textId="77777777" w:rsidR="00B32BFC" w:rsidRDefault="00000000">
      <w:pPr>
        <w:spacing w:before="6"/>
        <w:ind w:left="4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M1: 12 dollars 95 cents using parameterized constructor</w:t>
      </w:r>
    </w:p>
    <w:p w14:paraId="269B3C5F" w14:textId="77777777" w:rsidR="00B32BFC" w:rsidRDefault="00000000">
      <w:pPr>
        <w:spacing w:before="38"/>
        <w:ind w:left="4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 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M2: 3 dollars 80 cents using input operator (istream)</w:t>
      </w:r>
    </w:p>
    <w:p w14:paraId="2C67BF70" w14:textId="77777777" w:rsidR="00B32BFC" w:rsidRDefault="00000000">
      <w:pPr>
        <w:spacing w:before="38"/>
        <w:ind w:left="460"/>
        <w:rPr>
          <w:rFonts w:ascii="Arial" w:eastAsia="Arial" w:hAnsi="Arial" w:cs="Arial"/>
          <w:sz w:val="22"/>
          <w:szCs w:val="22"/>
        </w:rPr>
        <w:sectPr w:rsidR="00B32BFC" w:rsidSect="00723E2D">
          <w:pgSz w:w="12240" w:h="15840"/>
          <w:pgMar w:top="1360" w:right="1540" w:bottom="280" w:left="1340" w:header="720" w:footer="720" w:gutter="0"/>
          <w:cols w:space="720"/>
        </w:sectPr>
      </w:pPr>
      <w:r>
        <w:rPr>
          <w:rFonts w:ascii="Arial" w:eastAsia="Arial" w:hAnsi="Arial" w:cs="Arial"/>
          <w:sz w:val="22"/>
          <w:szCs w:val="22"/>
        </w:rPr>
        <w:t xml:space="preserve">3.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Perform all the operations as shown below</w:t>
      </w:r>
    </w:p>
    <w:p w14:paraId="2327E4A3" w14:textId="77777777" w:rsidR="00B32BFC" w:rsidRDefault="00870D80">
      <w:pPr>
        <w:spacing w:before="90"/>
        <w:ind w:left="2148"/>
      </w:pPr>
      <w:r>
        <w:lastRenderedPageBreak/>
        <w:pict w14:anchorId="19960653">
          <v:shape id="_x0000_i1028" type="#_x0000_t75" style="width:262.95pt;height:324pt">
            <v:imagedata r:id="rId8" o:title=""/>
          </v:shape>
        </w:pict>
      </w:r>
    </w:p>
    <w:p w14:paraId="4C7AF67D" w14:textId="77777777" w:rsidR="00B32BFC" w:rsidRDefault="00B32BFC">
      <w:pPr>
        <w:spacing w:before="7" w:line="240" w:lineRule="exact"/>
        <w:rPr>
          <w:sz w:val="24"/>
          <w:szCs w:val="24"/>
        </w:rPr>
      </w:pPr>
    </w:p>
    <w:p w14:paraId="244EF8DF" w14:textId="77777777" w:rsidR="00B32BFC" w:rsidRDefault="00000000">
      <w:pPr>
        <w:spacing w:before="32"/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Q2. Implementation of Quadratic Polynomial Class:</w:t>
      </w:r>
    </w:p>
    <w:p w14:paraId="04AE463A" w14:textId="77777777" w:rsidR="00B32BFC" w:rsidRDefault="00B32BFC">
      <w:pPr>
        <w:spacing w:before="12" w:line="220" w:lineRule="exact"/>
        <w:rPr>
          <w:sz w:val="22"/>
          <w:szCs w:val="22"/>
        </w:rPr>
      </w:pPr>
    </w:p>
    <w:p w14:paraId="2CC8CFED" w14:textId="77777777" w:rsidR="00B32BFC" w:rsidRDefault="00000000">
      <w:pPr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4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 xml:space="preserve">rite a class </w:t>
      </w:r>
      <w:r>
        <w:rPr>
          <w:rFonts w:ascii="Arial" w:eastAsia="Arial" w:hAnsi="Arial" w:cs="Arial"/>
          <w:b/>
          <w:sz w:val="22"/>
          <w:szCs w:val="22"/>
        </w:rPr>
        <w:t>Polynomial</w:t>
      </w:r>
      <w:r>
        <w:rPr>
          <w:rFonts w:ascii="Arial" w:eastAsia="Arial" w:hAnsi="Arial" w:cs="Arial"/>
          <w:sz w:val="22"/>
          <w:szCs w:val="22"/>
        </w:rPr>
        <w:t>. This class has three private data members:</w:t>
      </w:r>
    </w:p>
    <w:p w14:paraId="2EDD7B0F" w14:textId="77777777" w:rsidR="00B32BFC" w:rsidRDefault="00B32BFC">
      <w:pPr>
        <w:spacing w:before="12" w:line="220" w:lineRule="exact"/>
        <w:rPr>
          <w:sz w:val="22"/>
          <w:szCs w:val="22"/>
        </w:rPr>
      </w:pPr>
    </w:p>
    <w:p w14:paraId="01C6BEA0" w14:textId="77777777" w:rsidR="00B32BFC" w:rsidRDefault="00000000">
      <w:pPr>
        <w:spacing w:line="276" w:lineRule="auto"/>
        <w:ind w:left="460" w:right="498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int that holds the coe</w:t>
      </w:r>
      <w:r>
        <w:rPr>
          <w:rFonts w:ascii="Arial" w:eastAsia="Arial" w:hAnsi="Arial" w:cs="Arial"/>
          <w:spacing w:val="-4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 xml:space="preserve">ficient of X^2 b.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int that holds the coe</w:t>
      </w:r>
      <w:r>
        <w:rPr>
          <w:rFonts w:ascii="Arial" w:eastAsia="Arial" w:hAnsi="Arial" w:cs="Arial"/>
          <w:spacing w:val="-4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 xml:space="preserve">ficient of </w:t>
      </w:r>
      <w:proofErr w:type="gramStart"/>
      <w:r>
        <w:rPr>
          <w:rFonts w:ascii="Arial" w:eastAsia="Arial" w:hAnsi="Arial" w:cs="Arial"/>
          <w:sz w:val="22"/>
          <w:szCs w:val="22"/>
        </w:rPr>
        <w:t>X</w:t>
      </w:r>
      <w:proofErr w:type="gramEnd"/>
    </w:p>
    <w:p w14:paraId="408BC13D" w14:textId="77777777" w:rsidR="00B32BFC" w:rsidRDefault="00000000">
      <w:pPr>
        <w:spacing w:before="1" w:line="460" w:lineRule="auto"/>
        <w:ind w:left="100" w:right="2760" w:firstLine="360"/>
        <w:rPr>
          <w:rFonts w:ascii="Arial" w:eastAsia="Arial" w:hAnsi="Arial" w:cs="Arial"/>
          <w:sz w:val="22"/>
          <w:szCs w:val="22"/>
        </w:rPr>
        <w:sectPr w:rsidR="00B32BFC" w:rsidSect="00723E2D">
          <w:pgSz w:w="12240" w:h="15840"/>
          <w:pgMar w:top="1380" w:right="1720" w:bottom="280" w:left="1340" w:header="720" w:footer="720" w:gutter="0"/>
          <w:cols w:space="720"/>
        </w:sectPr>
      </w:pPr>
      <w:r>
        <w:rPr>
          <w:rFonts w:ascii="Arial" w:eastAsia="Arial" w:hAnsi="Arial" w:cs="Arial"/>
          <w:sz w:val="22"/>
          <w:szCs w:val="22"/>
        </w:rPr>
        <w:t xml:space="preserve">c.  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 double that holds the coe</w:t>
      </w:r>
      <w:r>
        <w:rPr>
          <w:rFonts w:ascii="Arial" w:eastAsia="Arial" w:hAnsi="Arial" w:cs="Arial"/>
          <w:spacing w:val="-4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ficient of X^0 (Constant term) The class has the following member functions.</w:t>
      </w:r>
    </w:p>
    <w:p w14:paraId="4C811515" w14:textId="77777777" w:rsidR="00B32BFC" w:rsidRDefault="00870D80">
      <w:pPr>
        <w:spacing w:before="90"/>
        <w:ind w:left="130"/>
      </w:pPr>
      <w:r>
        <w:lastRenderedPageBreak/>
        <w:pict w14:anchorId="2B7D5B98">
          <v:shape id="_x0000_i1029" type="#_x0000_t75" style="width:468pt;height:259.05pt">
            <v:imagedata r:id="rId9" o:title=""/>
          </v:shape>
        </w:pict>
      </w:r>
    </w:p>
    <w:p w14:paraId="0F12A1E5" w14:textId="77777777" w:rsidR="00B32BFC" w:rsidRDefault="00B32BFC">
      <w:pPr>
        <w:spacing w:before="9" w:line="100" w:lineRule="exact"/>
        <w:rPr>
          <w:sz w:val="10"/>
          <w:szCs w:val="10"/>
        </w:rPr>
      </w:pPr>
    </w:p>
    <w:p w14:paraId="58D98ACF" w14:textId="77777777" w:rsidR="00B32BFC" w:rsidRDefault="00B32BFC">
      <w:pPr>
        <w:spacing w:line="200" w:lineRule="exact"/>
      </w:pPr>
    </w:p>
    <w:p w14:paraId="2CAEFF04" w14:textId="77777777" w:rsidR="00B32BFC" w:rsidRDefault="00870D80">
      <w:pPr>
        <w:ind w:left="130"/>
      </w:pPr>
      <w:r>
        <w:pict w14:anchorId="032FADF7">
          <v:shape id="_x0000_i1030" type="#_x0000_t75" style="width:468pt;height:42pt">
            <v:imagedata r:id="rId10" o:title=""/>
          </v:shape>
        </w:pict>
      </w:r>
    </w:p>
    <w:p w14:paraId="507A11CC" w14:textId="77777777" w:rsidR="00B32BFC" w:rsidRDefault="00B32BFC">
      <w:pPr>
        <w:spacing w:before="9" w:line="100" w:lineRule="exact"/>
        <w:rPr>
          <w:sz w:val="10"/>
          <w:szCs w:val="10"/>
        </w:rPr>
      </w:pPr>
    </w:p>
    <w:p w14:paraId="760994AD" w14:textId="77777777" w:rsidR="00B32BFC" w:rsidRDefault="00B32BFC">
      <w:pPr>
        <w:spacing w:line="200" w:lineRule="exact"/>
      </w:pPr>
    </w:p>
    <w:p w14:paraId="68999B52" w14:textId="77777777" w:rsidR="00B32BFC" w:rsidRDefault="00870D80">
      <w:pPr>
        <w:ind w:left="130"/>
      </w:pPr>
      <w:r>
        <w:pict w14:anchorId="573184BE">
          <v:shape id="_x0000_i1031" type="#_x0000_t75" style="width:468pt;height:82.25pt">
            <v:imagedata r:id="rId11" o:title=""/>
          </v:shape>
        </w:pict>
      </w:r>
    </w:p>
    <w:p w14:paraId="67E876F9" w14:textId="77777777" w:rsidR="00B32BFC" w:rsidRDefault="00B32BFC">
      <w:pPr>
        <w:spacing w:before="7" w:line="240" w:lineRule="exact"/>
        <w:rPr>
          <w:sz w:val="24"/>
          <w:szCs w:val="24"/>
        </w:rPr>
      </w:pPr>
    </w:p>
    <w:p w14:paraId="5C2914A8" w14:textId="77777777" w:rsidR="00B32BFC" w:rsidRDefault="00000000">
      <w:pPr>
        <w:spacing w:before="32"/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Example:</w:t>
      </w:r>
    </w:p>
    <w:p w14:paraId="2F0A67F2" w14:textId="77777777" w:rsidR="00B32BFC" w:rsidRDefault="00B32BFC">
      <w:pPr>
        <w:spacing w:before="12" w:line="220" w:lineRule="exact"/>
        <w:rPr>
          <w:sz w:val="22"/>
          <w:szCs w:val="22"/>
        </w:rPr>
      </w:pPr>
    </w:p>
    <w:p w14:paraId="3D426C81" w14:textId="77777777" w:rsidR="00B32BFC" w:rsidRDefault="00000000">
      <w:pPr>
        <w:ind w:left="4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P1: 2x^2 +x -1, P2: 5x^2 -7x +3</w:t>
      </w:r>
    </w:p>
    <w:p w14:paraId="3849768B" w14:textId="77777777" w:rsidR="00B32BFC" w:rsidRDefault="00000000">
      <w:pPr>
        <w:spacing w:before="38"/>
        <w:ind w:left="460"/>
        <w:rPr>
          <w:rFonts w:ascii="Arial" w:eastAsia="Arial" w:hAnsi="Arial" w:cs="Arial"/>
          <w:sz w:val="22"/>
          <w:szCs w:val="22"/>
        </w:rPr>
        <w:sectPr w:rsidR="00B32BFC" w:rsidSect="00723E2D">
          <w:pgSz w:w="12240" w:h="15840"/>
          <w:pgMar w:top="1380" w:right="1300" w:bottom="280" w:left="1340" w:header="720" w:footer="720" w:gutter="0"/>
          <w:cols w:space="720"/>
        </w:sectPr>
      </w:pPr>
      <w:r>
        <w:rPr>
          <w:rFonts w:ascii="Arial" w:eastAsia="Arial" w:hAnsi="Arial" w:cs="Arial"/>
          <w:sz w:val="22"/>
          <w:szCs w:val="22"/>
        </w:rPr>
        <w:t xml:space="preserve">5.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Perform all the operations as shown below</w:t>
      </w:r>
    </w:p>
    <w:p w14:paraId="755578A0" w14:textId="77777777" w:rsidR="00B32BFC" w:rsidRDefault="00B32BFC">
      <w:pPr>
        <w:spacing w:before="10" w:line="100" w:lineRule="exact"/>
        <w:rPr>
          <w:sz w:val="10"/>
          <w:szCs w:val="10"/>
        </w:rPr>
      </w:pPr>
    </w:p>
    <w:p w14:paraId="6B0192ED" w14:textId="77777777" w:rsidR="00B32BFC" w:rsidRDefault="00870D80">
      <w:pPr>
        <w:ind w:left="2345"/>
      </w:pPr>
      <w:r>
        <w:pict w14:anchorId="21BE46B8">
          <v:shape id="_x0000_i1032" type="#_x0000_t75" style="width:241.75pt;height:252pt">
            <v:imagedata r:id="rId12" o:title=""/>
          </v:shape>
        </w:pict>
      </w:r>
    </w:p>
    <w:sectPr w:rsidR="00B32BFC">
      <w:pgSz w:w="12240" w:h="15840"/>
      <w:pgMar w:top="1360" w:right="172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1F78EE"/>
    <w:multiLevelType w:val="multilevel"/>
    <w:tmpl w:val="0F5802F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4836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BFC"/>
    <w:rsid w:val="003712FA"/>
    <w:rsid w:val="00723E2D"/>
    <w:rsid w:val="00851EAD"/>
    <w:rsid w:val="00870D80"/>
    <w:rsid w:val="00B32BFC"/>
    <w:rsid w:val="00B9759F"/>
    <w:rsid w:val="00CC3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0A1F2"/>
  <w15:docId w15:val="{A3C32CFB-6A86-462E-BD41-42ACF1B79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Usama Bin Imran</cp:lastModifiedBy>
  <cp:revision>5</cp:revision>
  <dcterms:created xsi:type="dcterms:W3CDTF">2024-03-18T07:42:00Z</dcterms:created>
  <dcterms:modified xsi:type="dcterms:W3CDTF">2024-03-25T03:13:00Z</dcterms:modified>
</cp:coreProperties>
</file>