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3B7E9" w14:textId="77777777" w:rsidR="008D044A" w:rsidRDefault="00000000">
      <w:pPr>
        <w:spacing w:before="36"/>
        <w:ind w:left="1064" w:right="775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>Obje</w:t>
      </w:r>
      <w:r>
        <w:rPr>
          <w:rFonts w:ascii="Arial" w:eastAsia="Arial" w:hAnsi="Arial" w:cs="Arial"/>
          <w:b/>
          <w:color w:val="528234"/>
          <w:spacing w:val="2"/>
          <w:sz w:val="50"/>
          <w:szCs w:val="50"/>
        </w:rPr>
        <w:t>c</w:t>
      </w:r>
      <w:r>
        <w:rPr>
          <w:rFonts w:ascii="Arial" w:eastAsia="Arial" w:hAnsi="Arial" w:cs="Arial"/>
          <w:b/>
          <w:color w:val="528234"/>
          <w:sz w:val="50"/>
          <w:szCs w:val="50"/>
        </w:rPr>
        <w:t>t</w:t>
      </w:r>
      <w:r>
        <w:rPr>
          <w:rFonts w:ascii="Arial" w:eastAsia="Arial" w:hAnsi="Arial" w:cs="Arial"/>
          <w:b/>
          <w:color w:val="528234"/>
          <w:spacing w:val="-39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sz w:val="50"/>
          <w:szCs w:val="50"/>
        </w:rPr>
        <w:t>Or</w:t>
      </w:r>
      <w:r>
        <w:rPr>
          <w:rFonts w:ascii="Arial" w:eastAsia="Arial" w:hAnsi="Arial" w:cs="Arial"/>
          <w:b/>
          <w:color w:val="528234"/>
          <w:spacing w:val="3"/>
          <w:sz w:val="50"/>
          <w:szCs w:val="50"/>
        </w:rPr>
        <w:t>i</w:t>
      </w:r>
      <w:r>
        <w:rPr>
          <w:rFonts w:ascii="Arial" w:eastAsia="Arial" w:hAnsi="Arial" w:cs="Arial"/>
          <w:b/>
          <w:color w:val="528234"/>
          <w:sz w:val="50"/>
          <w:szCs w:val="50"/>
        </w:rPr>
        <w:t>ented</w:t>
      </w:r>
      <w:r>
        <w:rPr>
          <w:rFonts w:ascii="Arial" w:eastAsia="Arial" w:hAnsi="Arial" w:cs="Arial"/>
          <w:b/>
          <w:color w:val="528234"/>
          <w:spacing w:val="-41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w w:val="99"/>
          <w:sz w:val="50"/>
          <w:szCs w:val="50"/>
        </w:rPr>
        <w:t>Pr</w:t>
      </w:r>
      <w:r>
        <w:rPr>
          <w:rFonts w:ascii="Arial" w:eastAsia="Arial" w:hAnsi="Arial" w:cs="Arial"/>
          <w:b/>
          <w:color w:val="528234"/>
          <w:spacing w:val="2"/>
          <w:w w:val="99"/>
          <w:sz w:val="50"/>
          <w:szCs w:val="50"/>
        </w:rPr>
        <w:t>o</w:t>
      </w:r>
      <w:r>
        <w:rPr>
          <w:rFonts w:ascii="Arial" w:eastAsia="Arial" w:hAnsi="Arial" w:cs="Arial"/>
          <w:b/>
          <w:color w:val="528234"/>
          <w:w w:val="99"/>
          <w:sz w:val="50"/>
          <w:szCs w:val="50"/>
        </w:rPr>
        <w:t>gramm</w:t>
      </w:r>
      <w:r>
        <w:rPr>
          <w:rFonts w:ascii="Arial" w:eastAsia="Arial" w:hAnsi="Arial" w:cs="Arial"/>
          <w:b/>
          <w:color w:val="528234"/>
          <w:spacing w:val="1"/>
          <w:w w:val="99"/>
          <w:sz w:val="50"/>
          <w:szCs w:val="50"/>
        </w:rPr>
        <w:t>i</w:t>
      </w:r>
      <w:r>
        <w:rPr>
          <w:rFonts w:ascii="Arial" w:eastAsia="Arial" w:hAnsi="Arial" w:cs="Arial"/>
          <w:b/>
          <w:color w:val="528234"/>
          <w:sz w:val="50"/>
          <w:szCs w:val="50"/>
        </w:rPr>
        <w:t>ng</w:t>
      </w:r>
    </w:p>
    <w:p w14:paraId="23D3196C" w14:textId="77777777" w:rsidR="008D044A" w:rsidRDefault="00000000">
      <w:pPr>
        <w:spacing w:before="87"/>
        <w:ind w:left="4168" w:right="3878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w w:val="99"/>
          <w:sz w:val="50"/>
          <w:szCs w:val="50"/>
        </w:rPr>
        <w:t>Lab</w:t>
      </w:r>
    </w:p>
    <w:p w14:paraId="74830B6A" w14:textId="77777777" w:rsidR="008D044A" w:rsidRDefault="008D044A">
      <w:pPr>
        <w:spacing w:before="5" w:line="200" w:lineRule="exact"/>
      </w:pPr>
    </w:p>
    <w:p w14:paraId="6259DC47" w14:textId="77777777" w:rsidR="008D044A" w:rsidRDefault="00000000">
      <w:pPr>
        <w:ind w:left="2960" w:right="2541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>SPRING</w:t>
      </w:r>
      <w:r>
        <w:rPr>
          <w:rFonts w:ascii="Arial" w:eastAsia="Arial" w:hAnsi="Arial" w:cs="Arial"/>
          <w:b/>
          <w:color w:val="528234"/>
          <w:spacing w:val="-36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sz w:val="50"/>
          <w:szCs w:val="50"/>
        </w:rPr>
        <w:t>-</w:t>
      </w:r>
      <w:r>
        <w:rPr>
          <w:rFonts w:ascii="Arial" w:eastAsia="Arial" w:hAnsi="Arial" w:cs="Arial"/>
          <w:b/>
          <w:color w:val="528234"/>
          <w:spacing w:val="-11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spacing w:val="1"/>
          <w:w w:val="99"/>
          <w:sz w:val="50"/>
          <w:szCs w:val="50"/>
        </w:rPr>
        <w:t>2023</w:t>
      </w:r>
    </w:p>
    <w:p w14:paraId="2C646E47" w14:textId="77777777" w:rsidR="008D044A" w:rsidRDefault="008D044A">
      <w:pPr>
        <w:spacing w:before="10" w:line="200" w:lineRule="exact"/>
      </w:pPr>
    </w:p>
    <w:p w14:paraId="23E77582" w14:textId="77777777" w:rsidR="008D044A" w:rsidRDefault="00000000">
      <w:pPr>
        <w:ind w:left="3761" w:right="3468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>LAB</w:t>
      </w:r>
      <w:r>
        <w:rPr>
          <w:rFonts w:ascii="Arial" w:eastAsia="Arial" w:hAnsi="Arial" w:cs="Arial"/>
          <w:b/>
          <w:color w:val="528234"/>
          <w:spacing w:val="-15"/>
          <w:sz w:val="50"/>
          <w:szCs w:val="50"/>
        </w:rPr>
        <w:t xml:space="preserve"> </w:t>
      </w:r>
      <w:r>
        <w:rPr>
          <w:rFonts w:ascii="Arial" w:eastAsia="Arial" w:hAnsi="Arial" w:cs="Arial"/>
          <w:b/>
          <w:color w:val="528234"/>
          <w:spacing w:val="1"/>
          <w:w w:val="99"/>
          <w:sz w:val="50"/>
          <w:szCs w:val="50"/>
        </w:rPr>
        <w:t>08</w:t>
      </w:r>
    </w:p>
    <w:p w14:paraId="0193BC4B" w14:textId="77777777" w:rsidR="008D044A" w:rsidRDefault="008D044A">
      <w:pPr>
        <w:spacing w:line="200" w:lineRule="exact"/>
      </w:pPr>
    </w:p>
    <w:p w14:paraId="1BAB4857" w14:textId="77777777" w:rsidR="008D044A" w:rsidRDefault="008D044A">
      <w:pPr>
        <w:spacing w:line="200" w:lineRule="exact"/>
      </w:pPr>
    </w:p>
    <w:p w14:paraId="1502E2D6" w14:textId="77777777" w:rsidR="008D044A" w:rsidRDefault="008D044A">
      <w:pPr>
        <w:spacing w:before="2" w:line="240" w:lineRule="exact"/>
        <w:rPr>
          <w:sz w:val="24"/>
          <w:szCs w:val="24"/>
        </w:rPr>
      </w:pPr>
    </w:p>
    <w:p w14:paraId="2AC4F7AF" w14:textId="77777777" w:rsidR="008D044A" w:rsidRDefault="00AE37E1">
      <w:pPr>
        <w:ind w:left="3242"/>
      </w:pPr>
      <w:r>
        <w:pict w14:anchorId="1CD9F2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2.2pt;height:142.8pt">
            <v:imagedata r:id="rId5" o:title=""/>
          </v:shape>
        </w:pict>
      </w:r>
    </w:p>
    <w:p w14:paraId="615EBECA" w14:textId="77777777" w:rsidR="008D044A" w:rsidRDefault="00000000">
      <w:pPr>
        <w:spacing w:before="22"/>
        <w:ind w:left="1889" w:right="1641"/>
        <w:jc w:val="center"/>
        <w:rPr>
          <w:rFonts w:ascii="Microsoft Sans Serif" w:eastAsia="Microsoft Sans Serif" w:hAnsi="Microsoft Sans Serif" w:cs="Microsoft Sans Serif"/>
          <w:sz w:val="44"/>
          <w:szCs w:val="44"/>
        </w:rPr>
      </w:pPr>
      <w:r>
        <w:rPr>
          <w:rFonts w:ascii="Microsoft Sans Serif" w:eastAsia="Microsoft Sans Serif" w:hAnsi="Microsoft Sans Serif" w:cs="Microsoft Sans Serif"/>
          <w:sz w:val="44"/>
          <w:szCs w:val="44"/>
        </w:rPr>
        <w:t>FAST</w:t>
      </w:r>
      <w:r>
        <w:rPr>
          <w:rFonts w:ascii="Microsoft Sans Serif" w:eastAsia="Microsoft Sans Serif" w:hAnsi="Microsoft Sans Serif" w:cs="Microsoft Sans Serif"/>
          <w:spacing w:val="-6"/>
          <w:sz w:val="44"/>
          <w:szCs w:val="44"/>
        </w:rPr>
        <w:t xml:space="preserve"> 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Na</w:t>
      </w:r>
      <w:r>
        <w:rPr>
          <w:rFonts w:ascii="Microsoft Sans Serif" w:eastAsia="Microsoft Sans Serif" w:hAnsi="Microsoft Sans Serif" w:cs="Microsoft Sans Serif"/>
          <w:spacing w:val="3"/>
          <w:sz w:val="44"/>
          <w:szCs w:val="44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44"/>
          <w:szCs w:val="44"/>
        </w:rPr>
        <w:t>i</w:t>
      </w:r>
      <w:r>
        <w:rPr>
          <w:rFonts w:ascii="Microsoft Sans Serif" w:eastAsia="Microsoft Sans Serif" w:hAnsi="Microsoft Sans Serif" w:cs="Microsoft Sans Serif"/>
          <w:spacing w:val="3"/>
          <w:sz w:val="44"/>
          <w:szCs w:val="44"/>
        </w:rPr>
        <w:t>o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nal</w:t>
      </w:r>
      <w:r>
        <w:rPr>
          <w:rFonts w:ascii="Microsoft Sans Serif" w:eastAsia="Microsoft Sans Serif" w:hAnsi="Microsoft Sans Serif" w:cs="Microsoft Sans Serif"/>
          <w:spacing w:val="-10"/>
          <w:sz w:val="44"/>
          <w:szCs w:val="44"/>
        </w:rPr>
        <w:t xml:space="preserve"> 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U</w:t>
      </w:r>
      <w:r>
        <w:rPr>
          <w:rFonts w:ascii="Microsoft Sans Serif" w:eastAsia="Microsoft Sans Serif" w:hAnsi="Microsoft Sans Serif" w:cs="Microsoft Sans Serif"/>
          <w:spacing w:val="2"/>
          <w:sz w:val="44"/>
          <w:szCs w:val="44"/>
        </w:rPr>
        <w:t>n</w:t>
      </w:r>
      <w:r>
        <w:rPr>
          <w:rFonts w:ascii="Microsoft Sans Serif" w:eastAsia="Microsoft Sans Serif" w:hAnsi="Microsoft Sans Serif" w:cs="Microsoft Sans Serif"/>
          <w:spacing w:val="-2"/>
          <w:sz w:val="44"/>
          <w:szCs w:val="44"/>
        </w:rPr>
        <w:t>i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v</w:t>
      </w:r>
      <w:r>
        <w:rPr>
          <w:rFonts w:ascii="Microsoft Sans Serif" w:eastAsia="Microsoft Sans Serif" w:hAnsi="Microsoft Sans Serif" w:cs="Microsoft Sans Serif"/>
          <w:spacing w:val="1"/>
          <w:sz w:val="44"/>
          <w:szCs w:val="44"/>
        </w:rPr>
        <w:t>e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r</w:t>
      </w:r>
      <w:r>
        <w:rPr>
          <w:rFonts w:ascii="Microsoft Sans Serif" w:eastAsia="Microsoft Sans Serif" w:hAnsi="Microsoft Sans Serif" w:cs="Microsoft Sans Serif"/>
          <w:spacing w:val="1"/>
          <w:sz w:val="44"/>
          <w:szCs w:val="44"/>
        </w:rPr>
        <w:t>s</w:t>
      </w:r>
      <w:r>
        <w:rPr>
          <w:rFonts w:ascii="Microsoft Sans Serif" w:eastAsia="Microsoft Sans Serif" w:hAnsi="Microsoft Sans Serif" w:cs="Microsoft Sans Serif"/>
          <w:spacing w:val="-2"/>
          <w:sz w:val="44"/>
          <w:szCs w:val="44"/>
        </w:rPr>
        <w:t>i</w:t>
      </w:r>
      <w:r>
        <w:rPr>
          <w:rFonts w:ascii="Microsoft Sans Serif" w:eastAsia="Microsoft Sans Serif" w:hAnsi="Microsoft Sans Serif" w:cs="Microsoft Sans Serif"/>
          <w:spacing w:val="2"/>
          <w:sz w:val="44"/>
          <w:szCs w:val="44"/>
        </w:rPr>
        <w:t>t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y</w:t>
      </w:r>
      <w:r>
        <w:rPr>
          <w:rFonts w:ascii="Microsoft Sans Serif" w:eastAsia="Microsoft Sans Serif" w:hAnsi="Microsoft Sans Serif" w:cs="Microsoft Sans Serif"/>
          <w:spacing w:val="-9"/>
          <w:sz w:val="44"/>
          <w:szCs w:val="44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w w:val="99"/>
          <w:sz w:val="44"/>
          <w:szCs w:val="44"/>
        </w:rPr>
        <w:t>of</w:t>
      </w:r>
    </w:p>
    <w:p w14:paraId="0ACA3526" w14:textId="77777777" w:rsidR="008D044A" w:rsidRDefault="00000000">
      <w:pPr>
        <w:spacing w:before="85"/>
        <w:ind w:left="1273" w:right="1011"/>
        <w:jc w:val="center"/>
        <w:rPr>
          <w:rFonts w:ascii="Microsoft Sans Serif" w:eastAsia="Microsoft Sans Serif" w:hAnsi="Microsoft Sans Serif" w:cs="Microsoft Sans Serif"/>
          <w:sz w:val="44"/>
          <w:szCs w:val="44"/>
        </w:rPr>
      </w:pPr>
      <w:r>
        <w:rPr>
          <w:rFonts w:ascii="Microsoft Sans Serif" w:eastAsia="Microsoft Sans Serif" w:hAnsi="Microsoft Sans Serif" w:cs="Microsoft Sans Serif"/>
          <w:sz w:val="44"/>
          <w:szCs w:val="44"/>
        </w:rPr>
        <w:t>Comput</w:t>
      </w:r>
      <w:r>
        <w:rPr>
          <w:rFonts w:ascii="Microsoft Sans Serif" w:eastAsia="Microsoft Sans Serif" w:hAnsi="Microsoft Sans Serif" w:cs="Microsoft Sans Serif"/>
          <w:spacing w:val="1"/>
          <w:sz w:val="44"/>
          <w:szCs w:val="44"/>
        </w:rPr>
        <w:t>e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r</w:t>
      </w:r>
      <w:r>
        <w:rPr>
          <w:rFonts w:ascii="Microsoft Sans Serif" w:eastAsia="Microsoft Sans Serif" w:hAnsi="Microsoft Sans Serif" w:cs="Microsoft Sans Serif"/>
          <w:spacing w:val="-29"/>
          <w:sz w:val="44"/>
          <w:szCs w:val="44"/>
        </w:rPr>
        <w:t xml:space="preserve"> </w:t>
      </w:r>
      <w:r>
        <w:rPr>
          <w:rFonts w:ascii="Microsoft Sans Serif" w:eastAsia="Microsoft Sans Serif" w:hAnsi="Microsoft Sans Serif" w:cs="Microsoft Sans Serif"/>
          <w:spacing w:val="3"/>
          <w:sz w:val="44"/>
          <w:szCs w:val="44"/>
        </w:rPr>
        <w:t>a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nd</w:t>
      </w:r>
      <w:r>
        <w:rPr>
          <w:rFonts w:ascii="Microsoft Sans Serif" w:eastAsia="Microsoft Sans Serif" w:hAnsi="Microsoft Sans Serif" w:cs="Microsoft Sans Serif"/>
          <w:spacing w:val="-14"/>
          <w:sz w:val="44"/>
          <w:szCs w:val="44"/>
        </w:rPr>
        <w:t xml:space="preserve"> 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Emer</w:t>
      </w:r>
      <w:r>
        <w:rPr>
          <w:rFonts w:ascii="Microsoft Sans Serif" w:eastAsia="Microsoft Sans Serif" w:hAnsi="Microsoft Sans Serif" w:cs="Microsoft Sans Serif"/>
          <w:spacing w:val="2"/>
          <w:sz w:val="44"/>
          <w:szCs w:val="44"/>
        </w:rPr>
        <w:t>g</w:t>
      </w:r>
      <w:r>
        <w:rPr>
          <w:rFonts w:ascii="Microsoft Sans Serif" w:eastAsia="Microsoft Sans Serif" w:hAnsi="Microsoft Sans Serif" w:cs="Microsoft Sans Serif"/>
          <w:spacing w:val="-2"/>
          <w:sz w:val="44"/>
          <w:szCs w:val="44"/>
        </w:rPr>
        <w:t>i</w:t>
      </w:r>
      <w:r>
        <w:rPr>
          <w:rFonts w:ascii="Microsoft Sans Serif" w:eastAsia="Microsoft Sans Serif" w:hAnsi="Microsoft Sans Serif" w:cs="Microsoft Sans Serif"/>
          <w:spacing w:val="3"/>
          <w:sz w:val="44"/>
          <w:szCs w:val="44"/>
        </w:rPr>
        <w:t>n</w:t>
      </w:r>
      <w:r>
        <w:rPr>
          <w:rFonts w:ascii="Microsoft Sans Serif" w:eastAsia="Microsoft Sans Serif" w:hAnsi="Microsoft Sans Serif" w:cs="Microsoft Sans Serif"/>
          <w:sz w:val="44"/>
          <w:szCs w:val="44"/>
        </w:rPr>
        <w:t>g</w:t>
      </w:r>
      <w:r>
        <w:rPr>
          <w:rFonts w:ascii="Microsoft Sans Serif" w:eastAsia="Microsoft Sans Serif" w:hAnsi="Microsoft Sans Serif" w:cs="Microsoft Sans Serif"/>
          <w:spacing w:val="-24"/>
          <w:sz w:val="44"/>
          <w:szCs w:val="44"/>
        </w:rPr>
        <w:t xml:space="preserve"> </w:t>
      </w:r>
      <w:r>
        <w:rPr>
          <w:rFonts w:ascii="Microsoft Sans Serif" w:eastAsia="Microsoft Sans Serif" w:hAnsi="Microsoft Sans Serif" w:cs="Microsoft Sans Serif"/>
          <w:w w:val="99"/>
          <w:sz w:val="44"/>
          <w:szCs w:val="44"/>
        </w:rPr>
        <w:t>Scien</w:t>
      </w:r>
      <w:r>
        <w:rPr>
          <w:rFonts w:ascii="Microsoft Sans Serif" w:eastAsia="Microsoft Sans Serif" w:hAnsi="Microsoft Sans Serif" w:cs="Microsoft Sans Serif"/>
          <w:spacing w:val="1"/>
          <w:w w:val="99"/>
          <w:sz w:val="44"/>
          <w:szCs w:val="44"/>
        </w:rPr>
        <w:t>c</w:t>
      </w:r>
      <w:r>
        <w:rPr>
          <w:rFonts w:ascii="Microsoft Sans Serif" w:eastAsia="Microsoft Sans Serif" w:hAnsi="Microsoft Sans Serif" w:cs="Microsoft Sans Serif"/>
          <w:w w:val="99"/>
          <w:sz w:val="44"/>
          <w:szCs w:val="44"/>
        </w:rPr>
        <w:t>es</w:t>
      </w:r>
    </w:p>
    <w:p w14:paraId="0A65A1DD" w14:textId="77777777" w:rsidR="008D044A" w:rsidRDefault="008D044A">
      <w:pPr>
        <w:spacing w:before="6" w:line="120" w:lineRule="exact"/>
        <w:rPr>
          <w:sz w:val="13"/>
          <w:szCs w:val="13"/>
        </w:rPr>
      </w:pPr>
    </w:p>
    <w:p w14:paraId="77FF5175" w14:textId="77777777" w:rsidR="008D044A" w:rsidRDefault="008D044A">
      <w:pPr>
        <w:spacing w:line="200" w:lineRule="exact"/>
      </w:pPr>
    </w:p>
    <w:p w14:paraId="18E4DBDC" w14:textId="77777777" w:rsidR="008D044A" w:rsidRDefault="008D044A">
      <w:pPr>
        <w:spacing w:line="200" w:lineRule="exact"/>
      </w:pPr>
    </w:p>
    <w:p w14:paraId="1ED33F32" w14:textId="77777777" w:rsidR="008D044A" w:rsidRDefault="00000000">
      <w:pPr>
        <w:ind w:left="2644" w:right="2372"/>
        <w:jc w:val="center"/>
        <w:rPr>
          <w:rFonts w:ascii="Arial" w:eastAsia="Arial" w:hAnsi="Arial" w:cs="Arial"/>
          <w:sz w:val="42"/>
          <w:szCs w:val="42"/>
        </w:rPr>
      </w:pPr>
      <w:r>
        <w:rPr>
          <w:rFonts w:ascii="Arial" w:eastAsia="Arial" w:hAnsi="Arial" w:cs="Arial"/>
          <w:b/>
          <w:sz w:val="42"/>
          <w:szCs w:val="42"/>
        </w:rPr>
        <w:t>Le</w:t>
      </w:r>
      <w:r>
        <w:rPr>
          <w:rFonts w:ascii="Arial" w:eastAsia="Arial" w:hAnsi="Arial" w:cs="Arial"/>
          <w:b/>
          <w:spacing w:val="-1"/>
          <w:sz w:val="42"/>
          <w:szCs w:val="42"/>
        </w:rPr>
        <w:t>a</w:t>
      </w:r>
      <w:r>
        <w:rPr>
          <w:rFonts w:ascii="Arial" w:eastAsia="Arial" w:hAnsi="Arial" w:cs="Arial"/>
          <w:b/>
          <w:sz w:val="42"/>
          <w:szCs w:val="42"/>
        </w:rPr>
        <w:t>rning Out</w:t>
      </w:r>
      <w:r>
        <w:rPr>
          <w:rFonts w:ascii="Arial" w:eastAsia="Arial" w:hAnsi="Arial" w:cs="Arial"/>
          <w:b/>
          <w:spacing w:val="-2"/>
          <w:sz w:val="42"/>
          <w:szCs w:val="42"/>
        </w:rPr>
        <w:t>c</w:t>
      </w:r>
      <w:r>
        <w:rPr>
          <w:rFonts w:ascii="Arial" w:eastAsia="Arial" w:hAnsi="Arial" w:cs="Arial"/>
          <w:b/>
          <w:sz w:val="42"/>
          <w:szCs w:val="42"/>
        </w:rPr>
        <w:t>omes</w:t>
      </w:r>
    </w:p>
    <w:p w14:paraId="292C2474" w14:textId="77777777" w:rsidR="008D044A" w:rsidRDefault="008D044A">
      <w:pPr>
        <w:spacing w:before="3" w:line="100" w:lineRule="exact"/>
        <w:rPr>
          <w:sz w:val="11"/>
          <w:szCs w:val="11"/>
        </w:rPr>
      </w:pPr>
    </w:p>
    <w:p w14:paraId="1D7F2DF7" w14:textId="77777777" w:rsidR="008D044A" w:rsidRDefault="008D044A">
      <w:pPr>
        <w:spacing w:line="200" w:lineRule="exact"/>
      </w:pPr>
    </w:p>
    <w:p w14:paraId="33131C92" w14:textId="77777777" w:rsidR="008D044A" w:rsidRDefault="008D044A">
      <w:pPr>
        <w:spacing w:line="200" w:lineRule="exact"/>
      </w:pPr>
    </w:p>
    <w:p w14:paraId="7F3BDD95" w14:textId="77777777" w:rsidR="008D044A" w:rsidRDefault="00000000">
      <w:pPr>
        <w:ind w:left="100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rPr>
          <w:rFonts w:ascii="Microsoft Sans Serif" w:eastAsia="Microsoft Sans Serif" w:hAnsi="Microsoft Sans Serif" w:cs="Microsoft Sans Serif"/>
          <w:sz w:val="24"/>
          <w:szCs w:val="24"/>
        </w:rPr>
        <w:t>In</w:t>
      </w:r>
      <w:r>
        <w:rPr>
          <w:rFonts w:ascii="Microsoft Sans Serif" w:eastAsia="Microsoft Sans Serif" w:hAnsi="Microsoft Sans Serif" w:cs="Microsoft Sans Serif"/>
          <w:spacing w:val="2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t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h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 xml:space="preserve">is </w:t>
      </w:r>
      <w:r>
        <w:rPr>
          <w:rFonts w:ascii="Microsoft Sans Serif" w:eastAsia="Microsoft Sans Serif" w:hAnsi="Microsoft Sans Serif" w:cs="Microsoft Sans Serif"/>
          <w:spacing w:val="-2"/>
          <w:sz w:val="24"/>
          <w:szCs w:val="24"/>
        </w:rPr>
        <w:t>l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a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b y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o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u</w:t>
      </w:r>
      <w:r>
        <w:rPr>
          <w:rFonts w:ascii="Microsoft Sans Serif" w:eastAsia="Microsoft Sans Serif" w:hAnsi="Microsoft Sans Serif" w:cs="Microsoft Sans Serif"/>
          <w:spacing w:val="-2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a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re</w:t>
      </w:r>
      <w:r>
        <w:rPr>
          <w:rFonts w:ascii="Microsoft Sans Serif" w:eastAsia="Microsoft Sans Serif" w:hAnsi="Microsoft Sans Serif" w:cs="Microsoft Sans Serif"/>
          <w:spacing w:val="-1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e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x</w:t>
      </w:r>
      <w:r>
        <w:rPr>
          <w:rFonts w:ascii="Microsoft Sans Serif" w:eastAsia="Microsoft Sans Serif" w:hAnsi="Microsoft Sans Serif" w:cs="Microsoft Sans Serif"/>
          <w:spacing w:val="-1"/>
          <w:sz w:val="24"/>
          <w:szCs w:val="24"/>
        </w:rPr>
        <w:t>p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e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ct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e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to</w:t>
      </w:r>
      <w:r>
        <w:rPr>
          <w:rFonts w:ascii="Microsoft Sans Serif" w:eastAsia="Microsoft Sans Serif" w:hAnsi="Microsoft Sans Serif" w:cs="Microsoft Sans Serif"/>
          <w:spacing w:val="2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4"/>
          <w:szCs w:val="24"/>
        </w:rPr>
        <w:t>l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ea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 xml:space="preserve">rn </w:t>
      </w:r>
      <w:r>
        <w:rPr>
          <w:rFonts w:ascii="Microsoft Sans Serif" w:eastAsia="Microsoft Sans Serif" w:hAnsi="Microsoft Sans Serif" w:cs="Microsoft Sans Serif"/>
          <w:spacing w:val="-2"/>
          <w:sz w:val="24"/>
          <w:szCs w:val="24"/>
        </w:rPr>
        <w:t>t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h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e</w:t>
      </w:r>
      <w:r>
        <w:rPr>
          <w:rFonts w:ascii="Microsoft Sans Serif" w:eastAsia="Microsoft Sans Serif" w:hAnsi="Microsoft Sans Serif" w:cs="Microsoft Sans Serif"/>
          <w:spacing w:val="-2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f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o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l</w:t>
      </w:r>
      <w:r>
        <w:rPr>
          <w:rFonts w:ascii="Microsoft Sans Serif" w:eastAsia="Microsoft Sans Serif" w:hAnsi="Microsoft Sans Serif" w:cs="Microsoft Sans Serif"/>
          <w:spacing w:val="-1"/>
          <w:sz w:val="24"/>
          <w:szCs w:val="24"/>
        </w:rPr>
        <w:t>lo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wi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ng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:</w:t>
      </w:r>
    </w:p>
    <w:p w14:paraId="36B0A773" w14:textId="77777777" w:rsidR="008D044A" w:rsidRDefault="008D044A">
      <w:pPr>
        <w:spacing w:line="200" w:lineRule="exact"/>
      </w:pPr>
    </w:p>
    <w:p w14:paraId="3214A63E" w14:textId="77777777" w:rsidR="008D044A" w:rsidRDefault="008D044A">
      <w:pPr>
        <w:spacing w:before="7" w:line="280" w:lineRule="exact"/>
        <w:rPr>
          <w:sz w:val="28"/>
          <w:szCs w:val="28"/>
        </w:rPr>
      </w:pPr>
    </w:p>
    <w:p w14:paraId="5D3A6C97" w14:textId="77777777" w:rsidR="008D044A" w:rsidRDefault="00000000">
      <w:pPr>
        <w:ind w:left="340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rPr>
          <w:rFonts w:ascii="Microsoft Sans Serif" w:eastAsia="Microsoft Sans Serif" w:hAnsi="Microsoft Sans Serif" w:cs="Microsoft Sans Serif"/>
          <w:w w:val="56"/>
          <w:sz w:val="24"/>
          <w:szCs w:val="24"/>
        </w:rPr>
        <w:t xml:space="preserve">●      </w:t>
      </w:r>
      <w:r>
        <w:rPr>
          <w:rFonts w:ascii="Microsoft Sans Serif" w:eastAsia="Microsoft Sans Serif" w:hAnsi="Microsoft Sans Serif" w:cs="Microsoft Sans Serif"/>
          <w:spacing w:val="23"/>
          <w:w w:val="56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St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a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t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i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c</w:t>
      </w:r>
      <w:r>
        <w:rPr>
          <w:rFonts w:ascii="Microsoft Sans Serif" w:eastAsia="Microsoft Sans Serif" w:hAnsi="Microsoft Sans Serif" w:cs="Microsoft Sans Serif"/>
          <w:spacing w:val="-1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Da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t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4"/>
          <w:szCs w:val="24"/>
        </w:rPr>
        <w:t>M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4"/>
          <w:szCs w:val="24"/>
        </w:rPr>
        <w:t>m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be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rs</w:t>
      </w:r>
    </w:p>
    <w:p w14:paraId="2564D56B" w14:textId="77777777" w:rsidR="008D044A" w:rsidRDefault="00000000">
      <w:pPr>
        <w:spacing w:before="47"/>
        <w:ind w:left="340"/>
        <w:rPr>
          <w:rFonts w:ascii="Microsoft Sans Serif" w:eastAsia="Microsoft Sans Serif" w:hAnsi="Microsoft Sans Serif" w:cs="Microsoft Sans Serif"/>
          <w:sz w:val="24"/>
          <w:szCs w:val="24"/>
        </w:rPr>
        <w:sectPr w:rsidR="008D044A" w:rsidSect="00731A10">
          <w:type w:val="continuous"/>
          <w:pgSz w:w="12240" w:h="15840"/>
          <w:pgMar w:top="1480" w:right="1720" w:bottom="280" w:left="1460" w:header="720" w:footer="720" w:gutter="0"/>
          <w:cols w:space="720"/>
        </w:sectPr>
      </w:pPr>
      <w:r>
        <w:rPr>
          <w:rFonts w:ascii="Microsoft Sans Serif" w:eastAsia="Microsoft Sans Serif" w:hAnsi="Microsoft Sans Serif" w:cs="Microsoft Sans Serif"/>
          <w:w w:val="56"/>
          <w:sz w:val="24"/>
          <w:szCs w:val="24"/>
        </w:rPr>
        <w:t xml:space="preserve">●      </w:t>
      </w:r>
      <w:r>
        <w:rPr>
          <w:rFonts w:ascii="Microsoft Sans Serif" w:eastAsia="Microsoft Sans Serif" w:hAnsi="Microsoft Sans Serif" w:cs="Microsoft Sans Serif"/>
          <w:spacing w:val="23"/>
          <w:w w:val="56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Co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p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y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4"/>
          <w:szCs w:val="24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n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struct</w:t>
      </w:r>
      <w:r>
        <w:rPr>
          <w:rFonts w:ascii="Microsoft Sans Serif" w:eastAsia="Microsoft Sans Serif" w:hAnsi="Microsoft Sans Serif" w:cs="Microsoft Sans Serif"/>
          <w:spacing w:val="1"/>
          <w:sz w:val="24"/>
          <w:szCs w:val="24"/>
        </w:rPr>
        <w:t>o</w:t>
      </w:r>
      <w:r>
        <w:rPr>
          <w:rFonts w:ascii="Microsoft Sans Serif" w:eastAsia="Microsoft Sans Serif" w:hAnsi="Microsoft Sans Serif" w:cs="Microsoft Sans Serif"/>
          <w:sz w:val="24"/>
          <w:szCs w:val="24"/>
        </w:rPr>
        <w:t>r</w:t>
      </w:r>
    </w:p>
    <w:p w14:paraId="285C2750" w14:textId="77777777" w:rsidR="008D044A" w:rsidRDefault="00000000">
      <w:pPr>
        <w:spacing w:before="55"/>
        <w:ind w:left="2976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>Sta</w:t>
      </w:r>
      <w:r>
        <w:rPr>
          <w:rFonts w:ascii="Arial" w:eastAsia="Arial" w:hAnsi="Arial" w:cs="Arial"/>
          <w:b/>
          <w:spacing w:val="1"/>
          <w:sz w:val="40"/>
          <w:szCs w:val="40"/>
        </w:rPr>
        <w:t>t</w:t>
      </w:r>
      <w:r>
        <w:rPr>
          <w:rFonts w:ascii="Arial" w:eastAsia="Arial" w:hAnsi="Arial" w:cs="Arial"/>
          <w:b/>
          <w:sz w:val="40"/>
          <w:szCs w:val="40"/>
        </w:rPr>
        <w:t>ic</w:t>
      </w:r>
      <w:r>
        <w:rPr>
          <w:rFonts w:ascii="Arial" w:eastAsia="Arial" w:hAnsi="Arial" w:cs="Arial"/>
          <w:b/>
          <w:spacing w:val="-3"/>
          <w:sz w:val="40"/>
          <w:szCs w:val="40"/>
        </w:rPr>
        <w:t xml:space="preserve"> </w:t>
      </w:r>
      <w:r>
        <w:rPr>
          <w:rFonts w:ascii="Arial" w:eastAsia="Arial" w:hAnsi="Arial" w:cs="Arial"/>
          <w:b/>
          <w:sz w:val="40"/>
          <w:szCs w:val="40"/>
        </w:rPr>
        <w:t>Data</w:t>
      </w:r>
      <w:r>
        <w:rPr>
          <w:rFonts w:ascii="Arial" w:eastAsia="Arial" w:hAnsi="Arial" w:cs="Arial"/>
          <w:b/>
          <w:spacing w:val="2"/>
          <w:sz w:val="40"/>
          <w:szCs w:val="40"/>
        </w:rPr>
        <w:t xml:space="preserve"> </w:t>
      </w:r>
      <w:r>
        <w:rPr>
          <w:rFonts w:ascii="Arial" w:eastAsia="Arial" w:hAnsi="Arial" w:cs="Arial"/>
          <w:b/>
          <w:sz w:val="40"/>
          <w:szCs w:val="40"/>
        </w:rPr>
        <w:t>Member:</w:t>
      </w:r>
    </w:p>
    <w:p w14:paraId="725CFFCD" w14:textId="77777777" w:rsidR="008D044A" w:rsidRDefault="008D044A">
      <w:pPr>
        <w:spacing w:line="200" w:lineRule="exact"/>
      </w:pPr>
    </w:p>
    <w:p w14:paraId="74CE5035" w14:textId="77777777" w:rsidR="008D044A" w:rsidRDefault="008D044A">
      <w:pPr>
        <w:spacing w:before="14" w:line="260" w:lineRule="exact"/>
        <w:rPr>
          <w:sz w:val="26"/>
          <w:szCs w:val="26"/>
        </w:rPr>
      </w:pPr>
    </w:p>
    <w:p w14:paraId="29E80175" w14:textId="77777777" w:rsidR="008D044A" w:rsidRDefault="00000000">
      <w:pPr>
        <w:spacing w:line="245" w:lineRule="auto"/>
        <w:ind w:left="120" w:right="80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at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1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color w:val="273039"/>
          <w:spacing w:val="1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are</w:t>
      </w:r>
      <w:r>
        <w:rPr>
          <w:rFonts w:ascii="Microsoft Sans Serif" w:eastAsia="Microsoft Sans Serif" w:hAnsi="Microsoft Sans Serif" w:cs="Microsoft Sans Serif"/>
          <w:color w:val="273039"/>
          <w:spacing w:val="5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color w:val="273039"/>
          <w:spacing w:val="1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embers</w:t>
      </w:r>
      <w:r>
        <w:rPr>
          <w:rFonts w:ascii="Microsoft Sans Serif" w:eastAsia="Microsoft Sans Serif" w:hAnsi="Microsoft Sans Serif" w:cs="Microsoft Sans Serif"/>
          <w:color w:val="273039"/>
          <w:spacing w:val="1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pacing w:val="1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5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ared</w:t>
      </w:r>
      <w:r>
        <w:rPr>
          <w:rFonts w:ascii="Microsoft Sans Serif" w:eastAsia="Microsoft Sans Serif" w:hAnsi="Microsoft Sans Serif" w:cs="Microsoft Sans Serif"/>
          <w:color w:val="273039"/>
          <w:spacing w:val="1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us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color w:val="273039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273039"/>
          <w:sz w:val="22"/>
          <w:szCs w:val="22"/>
        </w:rPr>
        <w:t>sta</w:t>
      </w:r>
      <w:r>
        <w:rPr>
          <w:rFonts w:ascii="Arial" w:eastAsia="Arial" w:hAnsi="Arial" w:cs="Arial"/>
          <w:b/>
          <w:color w:val="273039"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color w:val="273039"/>
          <w:sz w:val="22"/>
          <w:szCs w:val="22"/>
        </w:rPr>
        <w:t>c</w:t>
      </w:r>
      <w:r>
        <w:rPr>
          <w:rFonts w:ascii="Arial" w:eastAsia="Arial" w:hAnsi="Arial" w:cs="Arial"/>
          <w:b/>
          <w:color w:val="273039"/>
          <w:spacing w:val="25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k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ey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or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d</w:t>
      </w:r>
      <w:proofErr w:type="gramEnd"/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color w:val="273039"/>
          <w:spacing w:val="5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color w:val="273039"/>
          <w:spacing w:val="-5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color w:val="273039"/>
          <w:spacing w:val="1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on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1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op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y of</w:t>
      </w:r>
      <w:r>
        <w:rPr>
          <w:rFonts w:ascii="Microsoft Sans Serif" w:eastAsia="Microsoft Sans Serif" w:hAnsi="Microsoft Sans Serif" w:cs="Microsoft Sans Serif"/>
          <w:color w:val="273039"/>
          <w:spacing w:val="3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pacing w:val="3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pacing w:val="3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color w:val="273039"/>
          <w:spacing w:val="3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color w:val="273039"/>
          <w:spacing w:val="2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or</w:t>
      </w:r>
      <w:r>
        <w:rPr>
          <w:rFonts w:ascii="Microsoft Sans Serif" w:eastAsia="Microsoft Sans Serif" w:hAnsi="Microsoft Sans Serif" w:cs="Microsoft Sans Serif"/>
          <w:color w:val="273039"/>
          <w:spacing w:val="3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color w:val="273039"/>
          <w:spacing w:val="2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3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2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color w:val="273039"/>
          <w:spacing w:val="3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2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nd</w:t>
      </w:r>
      <w:r>
        <w:rPr>
          <w:rFonts w:ascii="Microsoft Sans Serif" w:eastAsia="Microsoft Sans Serif" w:hAnsi="Microsoft Sans Serif" w:cs="Microsoft Sans Serif"/>
          <w:color w:val="273039"/>
          <w:spacing w:val="3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color w:val="273039"/>
          <w:spacing w:val="3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sh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color w:val="273039"/>
          <w:spacing w:val="2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by</w:t>
      </w:r>
      <w:r>
        <w:rPr>
          <w:rFonts w:ascii="Microsoft Sans Serif" w:eastAsia="Microsoft Sans Serif" w:hAnsi="Microsoft Sans Serif" w:cs="Microsoft Sans Serif"/>
          <w:color w:val="273039"/>
          <w:spacing w:val="3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2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ll</w:t>
      </w:r>
      <w:r>
        <w:rPr>
          <w:rFonts w:ascii="Microsoft Sans Serif" w:eastAsia="Microsoft Sans Serif" w:hAnsi="Microsoft Sans Serif" w:cs="Microsoft Sans Serif"/>
          <w:color w:val="273039"/>
          <w:spacing w:val="3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color w:val="273039"/>
          <w:spacing w:val="3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j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ects</w:t>
      </w:r>
      <w:r>
        <w:rPr>
          <w:rFonts w:ascii="Microsoft Sans Serif" w:eastAsia="Microsoft Sans Serif" w:hAnsi="Microsoft Sans Serif" w:cs="Microsoft Sans Serif"/>
          <w:color w:val="273039"/>
          <w:spacing w:val="3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of</w:t>
      </w:r>
      <w:r>
        <w:rPr>
          <w:rFonts w:ascii="Microsoft Sans Serif" w:eastAsia="Microsoft Sans Serif" w:hAnsi="Microsoft Sans Serif" w:cs="Microsoft Sans Serif"/>
          <w:color w:val="273039"/>
          <w:spacing w:val="3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pacing w:val="3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ass,</w:t>
      </w:r>
      <w:r>
        <w:rPr>
          <w:rFonts w:ascii="Microsoft Sans Serif" w:eastAsia="Microsoft Sans Serif" w:hAnsi="Microsoft Sans Serif" w:cs="Microsoft Sans Serif"/>
          <w:color w:val="273039"/>
          <w:spacing w:val="3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 xml:space="preserve">o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er</w:t>
      </w:r>
      <w:r>
        <w:rPr>
          <w:rFonts w:ascii="Microsoft Sans Serif" w:eastAsia="Microsoft Sans Serif" w:hAnsi="Microsoft Sans Serif" w:cs="Microsoft Sans Serif"/>
          <w:color w:val="273039"/>
          <w:spacing w:val="7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how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color w:val="273039"/>
          <w:spacing w:val="7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j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ects</w:t>
      </w:r>
      <w:r>
        <w:rPr>
          <w:rFonts w:ascii="Microsoft Sans Serif" w:eastAsia="Microsoft Sans Serif" w:hAnsi="Microsoft Sans Serif" w:cs="Microsoft Sans Serif"/>
          <w:color w:val="273039"/>
          <w:spacing w:val="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are</w:t>
      </w:r>
      <w:r>
        <w:rPr>
          <w:rFonts w:ascii="Microsoft Sans Serif" w:eastAsia="Microsoft Sans Serif" w:hAnsi="Microsoft Sans Serif" w:cs="Microsoft Sans Serif"/>
          <w:color w:val="273039"/>
          <w:spacing w:val="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.</w:t>
      </w:r>
    </w:p>
    <w:p w14:paraId="448CB740" w14:textId="77777777" w:rsidR="008D044A" w:rsidRDefault="008D044A">
      <w:pPr>
        <w:spacing w:before="4" w:line="120" w:lineRule="exact"/>
        <w:rPr>
          <w:sz w:val="12"/>
          <w:szCs w:val="12"/>
        </w:rPr>
      </w:pPr>
    </w:p>
    <w:p w14:paraId="655EF29B" w14:textId="77777777" w:rsidR="008D044A" w:rsidRDefault="008D044A">
      <w:pPr>
        <w:spacing w:line="200" w:lineRule="exact"/>
      </w:pPr>
    </w:p>
    <w:p w14:paraId="068E14C8" w14:textId="77777777" w:rsidR="008D044A" w:rsidRDefault="00000000">
      <w:pPr>
        <w:spacing w:line="629" w:lineRule="auto"/>
        <w:ind w:left="120" w:right="5005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pict w14:anchorId="703D1453">
          <v:shape id="_x0000_s1029" type="#_x0000_t75" style="position:absolute;left:0;text-align:left;margin-left:66.95pt;margin-top:58.9pt;width:478.2pt;height:205.7pt;z-index:-251658752;mso-position-horizontal-relative:page">
            <v:imagedata r:id="rId6" o:title=""/>
            <w10:wrap anchorx="page"/>
          </v:shape>
        </w:pict>
      </w: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pacing w:val="-5"/>
          <w:sz w:val="22"/>
          <w:szCs w:val="22"/>
        </w:rPr>
        <w:t>y</w:t>
      </w:r>
      <w:r>
        <w:rPr>
          <w:rFonts w:ascii="Arial" w:eastAsia="Arial" w:hAnsi="Arial" w:cs="Arial"/>
          <w:b/>
          <w:sz w:val="22"/>
          <w:szCs w:val="22"/>
        </w:rPr>
        <w:t>ntax:</w:t>
      </w:r>
      <w:r>
        <w:rPr>
          <w:rFonts w:ascii="Arial" w:eastAsia="Arial" w:hAnsi="Arial" w:cs="Arial"/>
          <w:b/>
          <w:spacing w:val="5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at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42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a_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proofErr w:type="spellEnd"/>
      <w:r>
        <w:rPr>
          <w:rFonts w:ascii="Microsoft Sans Serif" w:eastAsia="Microsoft Sans Serif" w:hAnsi="Microsoft Sans Serif" w:cs="Microsoft Sans Serif"/>
          <w:color w:val="273039"/>
          <w:spacing w:val="42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a_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_n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</w:t>
      </w:r>
      <w:proofErr w:type="spellEnd"/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 xml:space="preserve">; </w:t>
      </w:r>
      <w:r>
        <w:rPr>
          <w:rFonts w:ascii="Microsoft Sans Serif" w:eastAsia="Microsoft Sans Serif" w:hAnsi="Microsoft Sans Serif" w:cs="Microsoft Sans Serif"/>
          <w:color w:val="000000"/>
          <w:spacing w:val="-1"/>
          <w:sz w:val="22"/>
          <w:szCs w:val="22"/>
        </w:rPr>
        <w:t>Fo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000000"/>
          <w:spacing w:val="-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ex</w:t>
      </w:r>
      <w:r>
        <w:rPr>
          <w:rFonts w:ascii="Microsoft Sans Serif" w:eastAsia="Microsoft Sans Serif" w:hAnsi="Microsoft Sans Serif" w:cs="Microsoft Sans Serif"/>
          <w:color w:val="000000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000000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color w:val="000000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e,</w:t>
      </w:r>
    </w:p>
    <w:p w14:paraId="13BFE26C" w14:textId="77777777" w:rsidR="008D044A" w:rsidRDefault="008D044A">
      <w:pPr>
        <w:spacing w:line="200" w:lineRule="exact"/>
      </w:pPr>
    </w:p>
    <w:p w14:paraId="435E11B1" w14:textId="77777777" w:rsidR="008D044A" w:rsidRDefault="008D044A">
      <w:pPr>
        <w:spacing w:line="200" w:lineRule="exact"/>
      </w:pPr>
    </w:p>
    <w:p w14:paraId="0AD97F95" w14:textId="77777777" w:rsidR="008D044A" w:rsidRDefault="008D044A">
      <w:pPr>
        <w:spacing w:line="200" w:lineRule="exact"/>
      </w:pPr>
    </w:p>
    <w:p w14:paraId="55002728" w14:textId="77777777" w:rsidR="008D044A" w:rsidRDefault="008D044A">
      <w:pPr>
        <w:spacing w:line="200" w:lineRule="exact"/>
      </w:pPr>
    </w:p>
    <w:p w14:paraId="01EB13EF" w14:textId="77777777" w:rsidR="008D044A" w:rsidRDefault="008D044A">
      <w:pPr>
        <w:spacing w:line="200" w:lineRule="exact"/>
      </w:pPr>
    </w:p>
    <w:p w14:paraId="3268689B" w14:textId="77777777" w:rsidR="008D044A" w:rsidRDefault="008D044A">
      <w:pPr>
        <w:spacing w:line="200" w:lineRule="exact"/>
      </w:pPr>
    </w:p>
    <w:p w14:paraId="6A81BF4D" w14:textId="77777777" w:rsidR="008D044A" w:rsidRDefault="008D044A">
      <w:pPr>
        <w:spacing w:line="200" w:lineRule="exact"/>
      </w:pPr>
    </w:p>
    <w:p w14:paraId="0E94D846" w14:textId="77777777" w:rsidR="008D044A" w:rsidRDefault="008D044A">
      <w:pPr>
        <w:spacing w:line="200" w:lineRule="exact"/>
      </w:pPr>
    </w:p>
    <w:p w14:paraId="7F39AD19" w14:textId="77777777" w:rsidR="008D044A" w:rsidRDefault="008D044A">
      <w:pPr>
        <w:spacing w:line="200" w:lineRule="exact"/>
      </w:pPr>
    </w:p>
    <w:p w14:paraId="62B296B6" w14:textId="77777777" w:rsidR="008D044A" w:rsidRDefault="008D044A">
      <w:pPr>
        <w:spacing w:line="200" w:lineRule="exact"/>
      </w:pPr>
    </w:p>
    <w:p w14:paraId="784C9D0E" w14:textId="77777777" w:rsidR="008D044A" w:rsidRDefault="008D044A">
      <w:pPr>
        <w:spacing w:line="200" w:lineRule="exact"/>
      </w:pPr>
    </w:p>
    <w:p w14:paraId="2E32133B" w14:textId="77777777" w:rsidR="008D044A" w:rsidRDefault="008D044A">
      <w:pPr>
        <w:spacing w:line="200" w:lineRule="exact"/>
      </w:pPr>
    </w:p>
    <w:p w14:paraId="52187CB3" w14:textId="77777777" w:rsidR="008D044A" w:rsidRDefault="008D044A">
      <w:pPr>
        <w:spacing w:line="200" w:lineRule="exact"/>
      </w:pPr>
    </w:p>
    <w:p w14:paraId="1074B6B2" w14:textId="77777777" w:rsidR="008D044A" w:rsidRDefault="008D044A">
      <w:pPr>
        <w:spacing w:line="200" w:lineRule="exact"/>
      </w:pPr>
    </w:p>
    <w:p w14:paraId="68919212" w14:textId="77777777" w:rsidR="008D044A" w:rsidRDefault="008D044A">
      <w:pPr>
        <w:spacing w:line="200" w:lineRule="exact"/>
      </w:pPr>
    </w:p>
    <w:p w14:paraId="339D9A5A" w14:textId="77777777" w:rsidR="008D044A" w:rsidRDefault="008D044A">
      <w:pPr>
        <w:spacing w:line="200" w:lineRule="exact"/>
      </w:pPr>
    </w:p>
    <w:p w14:paraId="4037320E" w14:textId="77777777" w:rsidR="008D044A" w:rsidRDefault="008D044A">
      <w:pPr>
        <w:spacing w:line="200" w:lineRule="exact"/>
      </w:pPr>
    </w:p>
    <w:p w14:paraId="2088283E" w14:textId="77777777" w:rsidR="008D044A" w:rsidRDefault="008D044A">
      <w:pPr>
        <w:spacing w:line="200" w:lineRule="exact"/>
      </w:pPr>
    </w:p>
    <w:p w14:paraId="227C8E3E" w14:textId="77777777" w:rsidR="008D044A" w:rsidRDefault="008D044A">
      <w:pPr>
        <w:spacing w:line="200" w:lineRule="exact"/>
      </w:pPr>
    </w:p>
    <w:p w14:paraId="1F69B173" w14:textId="77777777" w:rsidR="008D044A" w:rsidRDefault="008D044A">
      <w:pPr>
        <w:spacing w:line="200" w:lineRule="exact"/>
      </w:pPr>
    </w:p>
    <w:p w14:paraId="34C942D9" w14:textId="77777777" w:rsidR="008D044A" w:rsidRDefault="008D044A">
      <w:pPr>
        <w:spacing w:before="16" w:line="200" w:lineRule="exact"/>
      </w:pPr>
    </w:p>
    <w:p w14:paraId="28164FE8" w14:textId="77777777" w:rsidR="008D044A" w:rsidRDefault="00000000">
      <w:pPr>
        <w:ind w:left="120" w:right="5828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ere,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</w:p>
    <w:p w14:paraId="7B043F49" w14:textId="77777777" w:rsidR="008D044A" w:rsidRDefault="00000000">
      <w:pPr>
        <w:spacing w:before="37" w:line="282" w:lineRule="auto"/>
        <w:ind w:left="120" w:right="74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proofErr w:type="gram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Th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  var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es</w:t>
      </w:r>
      <w:proofErr w:type="gramEnd"/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gth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, 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bre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dth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, 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and  </w:t>
      </w:r>
      <w:r>
        <w:rPr>
          <w:rFonts w:ascii="Arial" w:eastAsia="Arial" w:hAnsi="Arial" w:cs="Arial"/>
          <w:b/>
          <w:sz w:val="22"/>
          <w:szCs w:val="22"/>
        </w:rPr>
        <w:t>h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-3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 xml:space="preserve">t </w:t>
      </w:r>
      <w:r>
        <w:rPr>
          <w:rFonts w:ascii="Arial" w:eastAsia="Arial" w:hAnsi="Arial" w:cs="Arial"/>
          <w:b/>
          <w:spacing w:val="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ec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ared 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ns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de 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  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s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are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kn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n  as </w:t>
      </w:r>
      <w:r>
        <w:rPr>
          <w:rFonts w:ascii="Microsoft Sans Serif" w:eastAsia="Microsoft Sans Serif" w:hAnsi="Microsoft Sans Serif" w:cs="Microsoft Sans Serif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a member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,</w:t>
      </w:r>
      <w:proofErr w:type="gramEnd"/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j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ectC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proofErr w:type="spellEnd"/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a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of 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j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ects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 of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(</w:t>
      </w:r>
      <w:proofErr w:type="gramEnd"/>
      <w:r>
        <w:rPr>
          <w:rFonts w:ascii="Microsoft Sans Serif" w:eastAsia="Microsoft Sans Serif" w:hAnsi="Microsoft Sans Serif" w:cs="Microsoft Sans Serif"/>
          <w:sz w:val="22"/>
          <w:szCs w:val="22"/>
        </w:rPr>
        <w:t>)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 co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ncre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s </w:t>
      </w:r>
      <w:proofErr w:type="spellStart"/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j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ectC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proofErr w:type="spellEnd"/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ch 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 a new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j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ect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</w:p>
    <w:p w14:paraId="6CFCC2B6" w14:textId="77777777" w:rsidR="008D044A" w:rsidRDefault="008D044A">
      <w:pPr>
        <w:spacing w:before="8" w:line="180" w:lineRule="exact"/>
        <w:rPr>
          <w:sz w:val="18"/>
          <w:szCs w:val="18"/>
        </w:rPr>
      </w:pPr>
    </w:p>
    <w:p w14:paraId="37C6AF3D" w14:textId="77777777" w:rsidR="008D044A" w:rsidRDefault="00000000">
      <w:pPr>
        <w:ind w:left="120" w:right="6675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Co</w:t>
      </w:r>
      <w:r>
        <w:rPr>
          <w:rFonts w:ascii="Arial" w:eastAsia="Arial" w:hAnsi="Arial" w:cs="Arial"/>
          <w:b/>
          <w:spacing w:val="3"/>
          <w:sz w:val="32"/>
          <w:szCs w:val="32"/>
        </w:rPr>
        <w:t>p</w:t>
      </w:r>
      <w:r>
        <w:rPr>
          <w:rFonts w:ascii="Arial" w:eastAsia="Arial" w:hAnsi="Arial" w:cs="Arial"/>
          <w:b/>
          <w:sz w:val="32"/>
          <w:szCs w:val="32"/>
        </w:rPr>
        <w:t>y</w:t>
      </w:r>
      <w:r>
        <w:rPr>
          <w:rFonts w:ascii="Arial" w:eastAsia="Arial" w:hAnsi="Arial" w:cs="Arial"/>
          <w:b/>
          <w:spacing w:val="-15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C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ns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r</w:t>
      </w:r>
      <w:r>
        <w:rPr>
          <w:rFonts w:ascii="Arial" w:eastAsia="Arial" w:hAnsi="Arial" w:cs="Arial"/>
          <w:b/>
          <w:spacing w:val="2"/>
          <w:sz w:val="32"/>
          <w:szCs w:val="32"/>
        </w:rPr>
        <w:t>u</w:t>
      </w:r>
      <w:r>
        <w:rPr>
          <w:rFonts w:ascii="Arial" w:eastAsia="Arial" w:hAnsi="Arial" w:cs="Arial"/>
          <w:b/>
          <w:sz w:val="32"/>
          <w:szCs w:val="32"/>
        </w:rPr>
        <w:t>c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ors:</w:t>
      </w:r>
    </w:p>
    <w:p w14:paraId="5C3D7905" w14:textId="77777777" w:rsidR="008D044A" w:rsidRDefault="008D044A">
      <w:pPr>
        <w:spacing w:before="8" w:line="160" w:lineRule="exact"/>
        <w:rPr>
          <w:sz w:val="17"/>
          <w:szCs w:val="17"/>
        </w:rPr>
      </w:pPr>
    </w:p>
    <w:p w14:paraId="3D58A80E" w14:textId="77777777" w:rsidR="008D044A" w:rsidRDefault="008D044A">
      <w:pPr>
        <w:spacing w:line="200" w:lineRule="exact"/>
      </w:pPr>
    </w:p>
    <w:p w14:paraId="0D3408DD" w14:textId="77777777" w:rsidR="008D044A" w:rsidRDefault="008D044A">
      <w:pPr>
        <w:spacing w:line="200" w:lineRule="exact"/>
      </w:pPr>
    </w:p>
    <w:p w14:paraId="2044CFB8" w14:textId="77777777" w:rsidR="008D044A" w:rsidRDefault="00000000">
      <w:pPr>
        <w:spacing w:line="288" w:lineRule="auto"/>
        <w:ind w:left="120" w:right="405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273039"/>
          <w:sz w:val="22"/>
          <w:szCs w:val="22"/>
        </w:rPr>
        <w:t>c</w:t>
      </w:r>
      <w:r>
        <w:rPr>
          <w:rFonts w:ascii="Arial" w:eastAsia="Arial" w:hAnsi="Arial" w:cs="Arial"/>
          <w:b/>
          <w:color w:val="273039"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color w:val="273039"/>
          <w:spacing w:val="2"/>
          <w:sz w:val="22"/>
          <w:szCs w:val="22"/>
        </w:rPr>
        <w:t>p</w:t>
      </w:r>
      <w:r>
        <w:rPr>
          <w:rFonts w:ascii="Arial" w:eastAsia="Arial" w:hAnsi="Arial" w:cs="Arial"/>
          <w:b/>
          <w:color w:val="273039"/>
          <w:sz w:val="22"/>
          <w:szCs w:val="22"/>
        </w:rPr>
        <w:t>y</w:t>
      </w:r>
      <w:r>
        <w:rPr>
          <w:rFonts w:ascii="Arial" w:eastAsia="Arial" w:hAnsi="Arial" w:cs="Arial"/>
          <w:b/>
          <w:color w:val="273039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273039"/>
          <w:sz w:val="22"/>
          <w:szCs w:val="22"/>
        </w:rPr>
        <w:t>c</w:t>
      </w:r>
      <w:r>
        <w:rPr>
          <w:rFonts w:ascii="Arial" w:eastAsia="Arial" w:hAnsi="Arial" w:cs="Arial"/>
          <w:b/>
          <w:color w:val="273039"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color w:val="273039"/>
          <w:sz w:val="22"/>
          <w:szCs w:val="22"/>
        </w:rPr>
        <w:t>n</w:t>
      </w:r>
      <w:r>
        <w:rPr>
          <w:rFonts w:ascii="Arial" w:eastAsia="Arial" w:hAnsi="Arial" w:cs="Arial"/>
          <w:b/>
          <w:color w:val="273039"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color w:val="273039"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color w:val="273039"/>
          <w:sz w:val="22"/>
          <w:szCs w:val="22"/>
        </w:rPr>
        <w:t>ructor</w:t>
      </w:r>
      <w:r>
        <w:rPr>
          <w:rFonts w:ascii="Arial" w:eastAsia="Arial" w:hAnsi="Arial" w:cs="Arial"/>
          <w:b/>
          <w:color w:val="273039"/>
          <w:spacing w:val="2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color w:val="273039"/>
          <w:spacing w:val="1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1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2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ember</w:t>
      </w:r>
      <w:r>
        <w:rPr>
          <w:rFonts w:ascii="Microsoft Sans Serif" w:eastAsia="Microsoft Sans Serif" w:hAnsi="Microsoft Sans Serif" w:cs="Microsoft Sans Serif"/>
          <w:color w:val="273039"/>
          <w:spacing w:val="1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on</w:t>
      </w:r>
      <w:r>
        <w:rPr>
          <w:rFonts w:ascii="Microsoft Sans Serif" w:eastAsia="Microsoft Sans Serif" w:hAnsi="Microsoft Sans Serif" w:cs="Microsoft Sans Serif"/>
          <w:color w:val="273039"/>
          <w:spacing w:val="10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pacing w:val="1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in</w:t>
      </w:r>
      <w:r>
        <w:rPr>
          <w:rFonts w:ascii="Microsoft Sans Serif" w:eastAsia="Microsoft Sans Serif" w:hAnsi="Microsoft Sans Serif" w:cs="Microsoft Sans Serif"/>
          <w:color w:val="273039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pacing w:val="2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zes</w:t>
      </w:r>
      <w:r>
        <w:rPr>
          <w:rFonts w:ascii="Microsoft Sans Serif" w:eastAsia="Microsoft Sans Serif" w:hAnsi="Microsoft Sans Serif" w:cs="Microsoft Sans Serif"/>
          <w:color w:val="273039"/>
          <w:spacing w:val="1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an</w:t>
      </w:r>
      <w:r>
        <w:rPr>
          <w:rFonts w:ascii="Microsoft Sans Serif" w:eastAsia="Microsoft Sans Serif" w:hAnsi="Microsoft Sans Serif" w:cs="Microsoft Sans Serif"/>
          <w:color w:val="273039"/>
          <w:spacing w:val="1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j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ect</w:t>
      </w:r>
      <w:r>
        <w:rPr>
          <w:rFonts w:ascii="Microsoft Sans Serif" w:eastAsia="Microsoft Sans Serif" w:hAnsi="Microsoft Sans Serif" w:cs="Microsoft Sans Serif"/>
          <w:color w:val="273039"/>
          <w:spacing w:val="1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color w:val="273039"/>
          <w:spacing w:val="2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color w:val="273039"/>
          <w:spacing w:val="1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other</w:t>
      </w:r>
      <w:r>
        <w:rPr>
          <w:rFonts w:ascii="Microsoft Sans Serif" w:eastAsia="Microsoft Sans Serif" w:hAnsi="Microsoft Sans Serif" w:cs="Microsoft Sans Serif"/>
          <w:color w:val="273039"/>
          <w:spacing w:val="1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j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ect</w:t>
      </w:r>
      <w:r>
        <w:rPr>
          <w:rFonts w:ascii="Microsoft Sans Serif" w:eastAsia="Microsoft Sans Serif" w:hAnsi="Microsoft Sans Serif" w:cs="Microsoft Sans Serif"/>
          <w:color w:val="273039"/>
          <w:spacing w:val="1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of</w:t>
      </w:r>
      <w:r>
        <w:rPr>
          <w:rFonts w:ascii="Microsoft Sans Serif" w:eastAsia="Microsoft Sans Serif" w:hAnsi="Microsoft Sans Serif" w:cs="Microsoft Sans Serif"/>
          <w:color w:val="273039"/>
          <w:spacing w:val="1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he same</w:t>
      </w:r>
      <w:r>
        <w:rPr>
          <w:rFonts w:ascii="Microsoft Sans Serif" w:eastAsia="Microsoft Sans Serif" w:hAnsi="Microsoft Sans Serif" w:cs="Microsoft Sans Serif"/>
          <w:color w:val="273039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ass.</w:t>
      </w:r>
    </w:p>
    <w:p w14:paraId="0AE1799F" w14:textId="77777777" w:rsidR="008D044A" w:rsidRDefault="00000000">
      <w:pPr>
        <w:spacing w:line="220" w:lineRule="exact"/>
        <w:ind w:left="120" w:right="8368"/>
        <w:jc w:val="both"/>
        <w:rPr>
          <w:rFonts w:ascii="Microsoft Sans Serif" w:eastAsia="Microsoft Sans Serif" w:hAnsi="Microsoft Sans Serif" w:cs="Microsoft Sans Serif"/>
          <w:sz w:val="22"/>
          <w:szCs w:val="22"/>
        </w:rPr>
        <w:sectPr w:rsidR="008D044A" w:rsidSect="00731A10">
          <w:pgSz w:w="12240" w:h="15840"/>
          <w:pgMar w:top="1380" w:right="1180" w:bottom="280" w:left="1220" w:header="720" w:footer="720" w:gutter="0"/>
          <w:cols w:space="720"/>
        </w:sectPr>
      </w:pP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Fo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color w:val="273039"/>
          <w:spacing w:val="1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273039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xamp</w:t>
      </w:r>
      <w:r>
        <w:rPr>
          <w:rFonts w:ascii="Microsoft Sans Serif" w:eastAsia="Microsoft Sans Serif" w:hAnsi="Microsoft Sans Serif" w:cs="Microsoft Sans Serif"/>
          <w:color w:val="273039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273039"/>
          <w:sz w:val="22"/>
          <w:szCs w:val="22"/>
        </w:rPr>
        <w:t>e,</w:t>
      </w:r>
    </w:p>
    <w:p w14:paraId="07038FF3" w14:textId="77777777" w:rsidR="008D044A" w:rsidRDefault="008D044A">
      <w:pPr>
        <w:spacing w:line="180" w:lineRule="exact"/>
        <w:rPr>
          <w:sz w:val="19"/>
          <w:szCs w:val="19"/>
        </w:rPr>
      </w:pPr>
    </w:p>
    <w:p w14:paraId="2EB5FFD2" w14:textId="77777777" w:rsidR="008D044A" w:rsidRDefault="00AE37E1">
      <w:pPr>
        <w:ind w:left="119"/>
        <w:sectPr w:rsidR="008D044A" w:rsidSect="00731A10">
          <w:pgSz w:w="12240" w:h="15840"/>
          <w:pgMar w:top="1480" w:right="1540" w:bottom="280" w:left="1220" w:header="720" w:footer="720" w:gutter="0"/>
          <w:cols w:space="720"/>
        </w:sectPr>
      </w:pPr>
      <w:r>
        <w:pict w14:anchorId="7241A331">
          <v:shape id="_x0000_i1026" type="#_x0000_t75" style="width:462pt;height:248.4pt">
            <v:imagedata r:id="rId7" o:title=""/>
          </v:shape>
        </w:pict>
      </w:r>
    </w:p>
    <w:p w14:paraId="1723EB04" w14:textId="77777777" w:rsidR="008D044A" w:rsidRDefault="00000000">
      <w:pPr>
        <w:spacing w:before="55"/>
        <w:ind w:left="3958" w:right="3961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>Lab</w:t>
      </w:r>
      <w:r>
        <w:rPr>
          <w:rFonts w:ascii="Arial" w:eastAsia="Arial" w:hAnsi="Arial" w:cs="Arial"/>
          <w:b/>
          <w:spacing w:val="-17"/>
          <w:sz w:val="40"/>
          <w:szCs w:val="40"/>
        </w:rPr>
        <w:t xml:space="preserve"> </w:t>
      </w:r>
      <w:r>
        <w:rPr>
          <w:rFonts w:ascii="Arial" w:eastAsia="Arial" w:hAnsi="Arial" w:cs="Arial"/>
          <w:b/>
          <w:sz w:val="40"/>
          <w:szCs w:val="40"/>
        </w:rPr>
        <w:t>Ta</w:t>
      </w:r>
      <w:r>
        <w:rPr>
          <w:rFonts w:ascii="Arial" w:eastAsia="Arial" w:hAnsi="Arial" w:cs="Arial"/>
          <w:b/>
          <w:spacing w:val="-2"/>
          <w:sz w:val="40"/>
          <w:szCs w:val="40"/>
        </w:rPr>
        <w:t>s</w:t>
      </w:r>
      <w:r>
        <w:rPr>
          <w:rFonts w:ascii="Arial" w:eastAsia="Arial" w:hAnsi="Arial" w:cs="Arial"/>
          <w:b/>
          <w:sz w:val="40"/>
          <w:szCs w:val="40"/>
        </w:rPr>
        <w:t>ks</w:t>
      </w:r>
    </w:p>
    <w:p w14:paraId="57FBB61E" w14:textId="77777777" w:rsidR="008D044A" w:rsidRDefault="008D044A">
      <w:pPr>
        <w:spacing w:before="1" w:line="100" w:lineRule="exact"/>
        <w:rPr>
          <w:sz w:val="10"/>
          <w:szCs w:val="10"/>
        </w:rPr>
      </w:pPr>
    </w:p>
    <w:p w14:paraId="6E86898B" w14:textId="77777777" w:rsidR="008D044A" w:rsidRDefault="008D044A">
      <w:pPr>
        <w:spacing w:line="200" w:lineRule="exact"/>
      </w:pPr>
    </w:p>
    <w:p w14:paraId="3A5781DF" w14:textId="77777777" w:rsidR="008D044A" w:rsidRDefault="008D044A">
      <w:pPr>
        <w:spacing w:line="200" w:lineRule="exact"/>
      </w:pPr>
    </w:p>
    <w:p w14:paraId="4A1E22E6" w14:textId="77777777" w:rsidR="008D044A" w:rsidRDefault="00000000">
      <w:pPr>
        <w:ind w:left="3543" w:right="346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Submi</w:t>
      </w:r>
      <w:r>
        <w:rPr>
          <w:rFonts w:ascii="Arial" w:eastAsia="Arial" w:hAnsi="Arial" w:cs="Arial"/>
          <w:b/>
          <w:color w:val="FF0000"/>
          <w:spacing w:val="1"/>
          <w:sz w:val="24"/>
          <w:szCs w:val="24"/>
        </w:rPr>
        <w:t>ss</w:t>
      </w:r>
      <w:r>
        <w:rPr>
          <w:rFonts w:ascii="Arial" w:eastAsia="Arial" w:hAnsi="Arial" w:cs="Arial"/>
          <w:b/>
          <w:color w:val="FF0000"/>
          <w:sz w:val="24"/>
          <w:szCs w:val="24"/>
        </w:rPr>
        <w:t>ion</w:t>
      </w:r>
      <w:r>
        <w:rPr>
          <w:rFonts w:ascii="Arial" w:eastAsia="Arial" w:hAnsi="Arial" w:cs="Arial"/>
          <w:b/>
          <w:color w:val="FF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FF0000"/>
          <w:sz w:val="24"/>
          <w:szCs w:val="24"/>
        </w:rPr>
        <w:t>I</w:t>
      </w:r>
      <w:r>
        <w:rPr>
          <w:rFonts w:ascii="Arial" w:eastAsia="Arial" w:hAnsi="Arial" w:cs="Arial"/>
          <w:b/>
          <w:color w:val="FF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color w:val="FF0000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color w:val="FF0000"/>
          <w:sz w:val="24"/>
          <w:szCs w:val="24"/>
        </w:rPr>
        <w:t>truct</w:t>
      </w:r>
      <w:r>
        <w:rPr>
          <w:rFonts w:ascii="Arial" w:eastAsia="Arial" w:hAnsi="Arial" w:cs="Arial"/>
          <w:b/>
          <w:color w:val="FF0000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color w:val="FF0000"/>
          <w:sz w:val="24"/>
          <w:szCs w:val="24"/>
        </w:rPr>
        <w:t>ons:</w:t>
      </w:r>
    </w:p>
    <w:p w14:paraId="012DB810" w14:textId="77777777" w:rsidR="008D044A" w:rsidRDefault="00000000">
      <w:pPr>
        <w:spacing w:before="57"/>
        <w:ind w:left="51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1.    </w:t>
      </w:r>
      <w:r>
        <w:rPr>
          <w:rFonts w:ascii="Arial" w:eastAsia="Arial" w:hAnsi="Arial" w:cs="Arial"/>
          <w:b/>
          <w:spacing w:val="5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ow</w:t>
      </w:r>
      <w:r>
        <w:rPr>
          <w:rFonts w:ascii="Microsoft Sans Serif" w:eastAsia="Microsoft Sans Serif" w:hAnsi="Microsoft Sans Serif" w:cs="Microsoft Sans Serif"/>
          <w:spacing w:val="-1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new</w:t>
      </w:r>
      <w:r>
        <w:rPr>
          <w:rFonts w:ascii="Microsoft Sans Serif" w:eastAsia="Microsoft Sans Serif" w:hAnsi="Microsoft Sans Serif" w:cs="Microsoft Sans Serif"/>
          <w:spacing w:val="-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1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L</w:t>
      </w:r>
      <w:r>
        <w:rPr>
          <w:rFonts w:ascii="Arial" w:eastAsia="Arial" w:hAnsi="Arial" w:cs="Arial"/>
          <w:i/>
          <w:spacing w:val="-1"/>
          <w:sz w:val="22"/>
          <w:szCs w:val="22"/>
        </w:rPr>
        <w:t>LN</w:t>
      </w:r>
      <w:r>
        <w:rPr>
          <w:rFonts w:ascii="Arial" w:eastAsia="Arial" w:hAnsi="Arial" w:cs="Arial"/>
          <w:i/>
          <w:spacing w:val="1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_</w:t>
      </w:r>
      <w:r>
        <w:rPr>
          <w:rFonts w:ascii="Arial" w:eastAsia="Arial" w:hAnsi="Arial" w:cs="Arial"/>
          <w:i/>
          <w:spacing w:val="-1"/>
          <w:sz w:val="22"/>
          <w:szCs w:val="22"/>
        </w:rPr>
        <w:t>SEC</w:t>
      </w:r>
      <w:r>
        <w:rPr>
          <w:rFonts w:ascii="Arial" w:eastAsia="Arial" w:hAnsi="Arial" w:cs="Arial"/>
          <w:i/>
          <w:sz w:val="22"/>
          <w:szCs w:val="22"/>
        </w:rPr>
        <w:t>_</w:t>
      </w:r>
      <w:r>
        <w:rPr>
          <w:rFonts w:ascii="Arial" w:eastAsia="Arial" w:hAnsi="Arial" w:cs="Arial"/>
          <w:i/>
          <w:spacing w:val="-1"/>
          <w:sz w:val="22"/>
          <w:szCs w:val="22"/>
        </w:rPr>
        <w:t>LAB</w:t>
      </w:r>
      <w:r>
        <w:rPr>
          <w:rFonts w:ascii="Arial" w:eastAsia="Arial" w:hAnsi="Arial" w:cs="Arial"/>
          <w:i/>
          <w:sz w:val="22"/>
          <w:szCs w:val="22"/>
        </w:rPr>
        <w:t>01</w:t>
      </w:r>
      <w:r>
        <w:rPr>
          <w:rFonts w:ascii="Arial" w:eastAsia="Arial" w:hAnsi="Arial" w:cs="Arial"/>
          <w:i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e.</w:t>
      </w:r>
      <w:r>
        <w:rPr>
          <w:rFonts w:ascii="Arial" w:eastAsia="Arial" w:hAnsi="Arial" w:cs="Arial"/>
          <w:b/>
          <w:spacing w:val="-2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2</w:t>
      </w:r>
      <w:r>
        <w:rPr>
          <w:rFonts w:ascii="Arial" w:eastAsia="Arial" w:hAnsi="Arial" w:cs="Arial"/>
          <w:b/>
          <w:spacing w:val="-1"/>
          <w:sz w:val="22"/>
          <w:szCs w:val="22"/>
        </w:rPr>
        <w:t>3XXXX</w:t>
      </w:r>
      <w:r>
        <w:rPr>
          <w:rFonts w:ascii="Arial" w:eastAsia="Arial" w:hAnsi="Arial" w:cs="Arial"/>
          <w:b/>
          <w:spacing w:val="-3"/>
          <w:sz w:val="22"/>
          <w:szCs w:val="22"/>
        </w:rPr>
        <w:t>_</w:t>
      </w:r>
      <w:r>
        <w:rPr>
          <w:rFonts w:ascii="Arial" w:eastAsia="Arial" w:hAnsi="Arial" w:cs="Arial"/>
          <w:b/>
          <w:spacing w:val="-6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_</w:t>
      </w:r>
      <w:r>
        <w:rPr>
          <w:rFonts w:ascii="Arial" w:eastAsia="Arial" w:hAnsi="Arial" w:cs="Arial"/>
          <w:b/>
          <w:spacing w:val="4"/>
          <w:sz w:val="22"/>
          <w:szCs w:val="22"/>
        </w:rPr>
        <w:t>L</w:t>
      </w:r>
      <w:r>
        <w:rPr>
          <w:rFonts w:ascii="Arial" w:eastAsia="Arial" w:hAnsi="Arial" w:cs="Arial"/>
          <w:b/>
          <w:spacing w:val="-6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07</w:t>
      </w:r>
    </w:p>
    <w:p w14:paraId="51FADD82" w14:textId="77777777" w:rsidR="008D044A" w:rsidRDefault="00000000">
      <w:pPr>
        <w:spacing w:before="32"/>
        <w:ind w:left="516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2.     </w:t>
      </w:r>
      <w:r>
        <w:rPr>
          <w:rFonts w:ascii="Microsoft Sans Serif" w:eastAsia="Microsoft Sans Serif" w:hAnsi="Microsoft Sans Serif" w:cs="Microsoft Sans Serif"/>
          <w:spacing w:val="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ove</w:t>
      </w:r>
      <w:r>
        <w:rPr>
          <w:rFonts w:ascii="Microsoft Sans Serif" w:eastAsia="Microsoft Sans Serif" w:hAnsi="Microsoft Sans Serif" w:cs="Microsoft Sans Serif"/>
          <w:spacing w:val="-4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of</w:t>
      </w:r>
      <w:proofErr w:type="gramEnd"/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 yo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.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cpp</w:t>
      </w:r>
      <w:proofErr w:type="spellEnd"/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z w:val="22"/>
          <w:szCs w:val="22"/>
        </w:rPr>
        <w:t>h</w:t>
      </w:r>
      <w:r>
        <w:rPr>
          <w:rFonts w:ascii="Arial" w:eastAsia="Arial" w:hAnsi="Arial" w:cs="Arial"/>
          <w:b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es</w:t>
      </w:r>
      <w:r>
        <w:rPr>
          <w:rFonts w:ascii="Arial" w:eastAsia="Arial" w:hAnsi="Arial" w:cs="Arial"/>
          <w:b/>
          <w:spacing w:val="-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ecto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and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co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press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t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nto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</w:p>
    <w:p w14:paraId="201097B3" w14:textId="77777777" w:rsidR="008D044A" w:rsidRDefault="00000000">
      <w:pPr>
        <w:spacing w:before="4"/>
        <w:ind w:left="10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z w:val="22"/>
          <w:szCs w:val="22"/>
        </w:rPr>
        <w:t>z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il</w:t>
      </w:r>
      <w:r>
        <w:rPr>
          <w:rFonts w:ascii="Arial" w:eastAsia="Arial" w:hAnsi="Arial" w:cs="Arial"/>
          <w:b/>
          <w:sz w:val="22"/>
          <w:szCs w:val="22"/>
        </w:rPr>
        <w:t>e</w:t>
      </w:r>
    </w:p>
    <w:p w14:paraId="37987A4E" w14:textId="77777777" w:rsidR="008D044A" w:rsidRDefault="00000000">
      <w:pPr>
        <w:spacing w:before="9"/>
        <w:ind w:left="516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3.     </w:t>
      </w:r>
      <w:r>
        <w:rPr>
          <w:rFonts w:ascii="Microsoft Sans Serif" w:eastAsia="Microsoft Sans Serif" w:hAnsi="Microsoft Sans Serif" w:cs="Microsoft Sans Serif"/>
          <w:spacing w:val="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ow</w:t>
      </w:r>
      <w:r>
        <w:rPr>
          <w:rFonts w:ascii="Microsoft Sans Serif" w:eastAsia="Microsoft Sans Serif" w:hAnsi="Microsoft Sans Serif" w:cs="Microsoft Sans Serif"/>
          <w:spacing w:val="-7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you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ve</w:t>
      </w:r>
      <w:r>
        <w:rPr>
          <w:rFonts w:ascii="Microsoft Sans Serif" w:eastAsia="Microsoft Sans Serif" w:hAnsi="Microsoft Sans Serif" w:cs="Microsoft Sans Serif"/>
          <w:spacing w:val="-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proofErr w:type="gramEnd"/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z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on</w:t>
      </w:r>
      <w:r>
        <w:rPr>
          <w:rFonts w:ascii="Microsoft Sans Serif" w:eastAsia="Microsoft Sans Serif" w:hAnsi="Microsoft Sans Serif" w:cs="Microsoft Sans Serif"/>
          <w:spacing w:val="-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assroom.</w:t>
      </w:r>
    </w:p>
    <w:p w14:paraId="6F98D8BA" w14:textId="77777777" w:rsidR="008D044A" w:rsidRDefault="00000000">
      <w:pPr>
        <w:spacing w:before="28"/>
        <w:ind w:left="51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    </w:t>
      </w:r>
      <w:r>
        <w:rPr>
          <w:rFonts w:ascii="Arial" w:eastAsia="Arial" w:hAnsi="Arial" w:cs="Arial"/>
          <w:b/>
          <w:spacing w:val="5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you</w:t>
      </w:r>
      <w:r>
        <w:rPr>
          <w:rFonts w:ascii="Microsoft Sans Serif" w:eastAsia="Microsoft Sans Serif" w:hAnsi="Microsoft Sans Serif" w:cs="Microsoft Sans Serif"/>
          <w:spacing w:val="-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’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7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ow</w:t>
      </w:r>
      <w:r>
        <w:rPr>
          <w:rFonts w:ascii="Microsoft Sans Serif" w:eastAsia="Microsoft Sans Serif" w:hAnsi="Microsoft Sans Serif" w:cs="Microsoft Sans Serif"/>
          <w:spacing w:val="-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ov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-m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spacing w:val="-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ss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nst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uct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,</w:t>
      </w:r>
      <w:r>
        <w:rPr>
          <w:rFonts w:ascii="Microsoft Sans Serif" w:eastAsia="Microsoft Sans Serif" w:hAnsi="Microsoft Sans Serif" w:cs="Microsoft Sans Serif"/>
          <w:spacing w:val="-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you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ill</w:t>
      </w:r>
      <w:r>
        <w:rPr>
          <w:rFonts w:ascii="Microsoft Sans Serif" w:eastAsia="Microsoft Sans Serif" w:hAnsi="Microsoft Sans Serif" w:cs="Microsoft Sans Serif"/>
          <w:spacing w:val="-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be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arked</w:t>
      </w:r>
      <w:r>
        <w:rPr>
          <w:rFonts w:ascii="Microsoft Sans Serif" w:eastAsia="Microsoft Sans Serif" w:hAnsi="Microsoft Sans Serif" w:cs="Microsoft Sans Serif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0000"/>
          <w:sz w:val="22"/>
          <w:szCs w:val="22"/>
        </w:rPr>
        <w:t>z</w:t>
      </w:r>
      <w:r>
        <w:rPr>
          <w:rFonts w:ascii="Arial" w:eastAsia="Arial" w:hAnsi="Arial" w:cs="Arial"/>
          <w:b/>
          <w:color w:val="FF0000"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color w:val="FF0000"/>
          <w:sz w:val="22"/>
          <w:szCs w:val="22"/>
        </w:rPr>
        <w:t>ro.</w:t>
      </w:r>
    </w:p>
    <w:p w14:paraId="55BF41F8" w14:textId="77777777" w:rsidR="008D044A" w:rsidRDefault="00000000">
      <w:pPr>
        <w:spacing w:before="42"/>
        <w:ind w:left="516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5.     </w:t>
      </w:r>
      <w:r>
        <w:rPr>
          <w:rFonts w:ascii="Microsoft Sans Serif" w:eastAsia="Microsoft Sans Serif" w:hAnsi="Microsoft Sans Serif" w:cs="Microsoft Sans Serif"/>
          <w:spacing w:val="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sm</w:t>
      </w:r>
      <w:r>
        <w:rPr>
          <w:rFonts w:ascii="Microsoft Sans Serif" w:eastAsia="Microsoft Sans Serif" w:hAnsi="Microsoft Sans Serif" w:cs="Microsoft Sans Serif"/>
          <w:spacing w:val="-7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Lab</w:t>
      </w:r>
      <w:r>
        <w:rPr>
          <w:rFonts w:ascii="Microsoft Sans Serif" w:eastAsia="Microsoft Sans Serif" w:hAnsi="Microsoft Sans Serif" w:cs="Microsoft Sans Serif"/>
          <w:spacing w:val="-1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sk</w:t>
      </w:r>
      <w:r>
        <w:rPr>
          <w:rFonts w:ascii="Microsoft Sans Serif" w:eastAsia="Microsoft Sans Serif" w:hAnsi="Microsoft Sans Serif" w:cs="Microsoft Sans Serif"/>
          <w:spacing w:val="-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ill</w:t>
      </w:r>
      <w:r>
        <w:rPr>
          <w:rFonts w:ascii="Microsoft Sans Serif" w:eastAsia="Microsoft Sans Serif" w:hAnsi="Microsoft Sans Serif" w:cs="Microsoft Sans Serif"/>
          <w:spacing w:val="-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es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0000"/>
          <w:sz w:val="22"/>
          <w:szCs w:val="22"/>
        </w:rPr>
        <w:t>zero</w:t>
      </w:r>
      <w:r>
        <w:rPr>
          <w:rFonts w:ascii="Arial" w:eastAsia="Arial" w:hAnsi="Arial" w:cs="Arial"/>
          <w:b/>
          <w:color w:val="FF0000"/>
          <w:spacing w:val="-1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000000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arks</w:t>
      </w:r>
      <w:r>
        <w:rPr>
          <w:rFonts w:ascii="Microsoft Sans Serif" w:eastAsia="Microsoft Sans Serif" w:hAnsi="Microsoft Sans Serif" w:cs="Microsoft Sans Serif"/>
          <w:color w:val="000000"/>
          <w:spacing w:val="-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000000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color w:val="000000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000000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color w:val="000000"/>
          <w:spacing w:val="-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000000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color w:val="000000"/>
          <w:spacing w:val="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color w:val="000000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color w:val="000000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color w:val="000000"/>
          <w:sz w:val="22"/>
          <w:szCs w:val="22"/>
        </w:rPr>
        <w:t>category.</w:t>
      </w:r>
    </w:p>
    <w:p w14:paraId="25529E3D" w14:textId="77777777" w:rsidR="008D044A" w:rsidRDefault="008D044A">
      <w:pPr>
        <w:spacing w:before="5" w:line="100" w:lineRule="exact"/>
        <w:rPr>
          <w:sz w:val="10"/>
          <w:szCs w:val="10"/>
        </w:rPr>
      </w:pPr>
    </w:p>
    <w:p w14:paraId="6D8D4726" w14:textId="77777777" w:rsidR="008D044A" w:rsidRDefault="008D044A">
      <w:pPr>
        <w:spacing w:line="200" w:lineRule="exact"/>
      </w:pPr>
    </w:p>
    <w:p w14:paraId="5FEF7776" w14:textId="77777777" w:rsidR="008D044A" w:rsidRDefault="008D044A">
      <w:pPr>
        <w:spacing w:line="200" w:lineRule="exact"/>
      </w:pPr>
    </w:p>
    <w:p w14:paraId="620A3C2F" w14:textId="66835948" w:rsidR="008D044A" w:rsidRDefault="00000000">
      <w:pPr>
        <w:ind w:left="120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Q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="00AE37E1"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sta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ce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vate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emb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s:</w:t>
      </w:r>
    </w:p>
    <w:p w14:paraId="3DB3CD03" w14:textId="77777777" w:rsidR="008D044A" w:rsidRDefault="008D044A">
      <w:pPr>
        <w:spacing w:before="3" w:line="180" w:lineRule="exact"/>
        <w:rPr>
          <w:sz w:val="19"/>
          <w:szCs w:val="19"/>
        </w:rPr>
      </w:pPr>
    </w:p>
    <w:p w14:paraId="35CCC22F" w14:textId="77777777" w:rsidR="008D044A" w:rsidRDefault="00000000">
      <w:pPr>
        <w:ind w:left="477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nt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</w:p>
    <w:p w14:paraId="0B42539A" w14:textId="77777777" w:rsidR="008D044A" w:rsidRDefault="008D044A">
      <w:pPr>
        <w:spacing w:before="3" w:line="180" w:lineRule="exact"/>
        <w:rPr>
          <w:sz w:val="18"/>
          <w:szCs w:val="18"/>
        </w:rPr>
      </w:pPr>
    </w:p>
    <w:p w14:paraId="0A8DFC36" w14:textId="77777777" w:rsidR="008D044A" w:rsidRDefault="00000000">
      <w:pPr>
        <w:ind w:left="477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nt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nch</w:t>
      </w:r>
    </w:p>
    <w:p w14:paraId="04115F1D" w14:textId="77777777" w:rsidR="008D044A" w:rsidRDefault="008D044A">
      <w:pPr>
        <w:spacing w:before="4" w:line="180" w:lineRule="exact"/>
        <w:rPr>
          <w:sz w:val="18"/>
          <w:szCs w:val="18"/>
        </w:rPr>
      </w:pPr>
    </w:p>
    <w:p w14:paraId="297A978E" w14:textId="77777777" w:rsidR="008D044A" w:rsidRDefault="00000000">
      <w:pPr>
        <w:ind w:left="83" w:right="6044"/>
        <w:jc w:val="center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The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ement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s;</w:t>
      </w:r>
      <w:proofErr w:type="gramEnd"/>
    </w:p>
    <w:p w14:paraId="5F14E904" w14:textId="77777777" w:rsidR="008D044A" w:rsidRDefault="008D044A">
      <w:pPr>
        <w:spacing w:before="3" w:line="180" w:lineRule="exact"/>
        <w:rPr>
          <w:sz w:val="18"/>
          <w:szCs w:val="18"/>
        </w:rPr>
      </w:pPr>
    </w:p>
    <w:p w14:paraId="403C34C4" w14:textId="77777777" w:rsidR="008D044A" w:rsidRDefault="00000000">
      <w:pPr>
        <w:ind w:left="480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>1.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 co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uctor</w:t>
      </w:r>
    </w:p>
    <w:p w14:paraId="60C115C6" w14:textId="77777777" w:rsidR="008D044A" w:rsidRDefault="008D044A">
      <w:pPr>
        <w:spacing w:before="5" w:line="180" w:lineRule="exact"/>
        <w:rPr>
          <w:sz w:val="18"/>
          <w:szCs w:val="18"/>
        </w:rPr>
      </w:pPr>
    </w:p>
    <w:p w14:paraId="6A6D2D36" w14:textId="77777777" w:rsidR="008D044A" w:rsidRDefault="00000000">
      <w:pPr>
        <w:ind w:left="477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1.  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ver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ors</w:t>
      </w:r>
    </w:p>
    <w:p w14:paraId="796C5A1D" w14:textId="77777777" w:rsidR="008D044A" w:rsidRDefault="008D044A">
      <w:pPr>
        <w:spacing w:before="5" w:line="180" w:lineRule="exact"/>
        <w:rPr>
          <w:sz w:val="18"/>
          <w:szCs w:val="18"/>
        </w:rPr>
      </w:pPr>
    </w:p>
    <w:p w14:paraId="4CCA0125" w14:textId="77777777" w:rsidR="008D044A" w:rsidRDefault="00000000">
      <w:pPr>
        <w:ind w:left="1197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ce(</w:t>
      </w:r>
      <w:proofErr w:type="gramEnd"/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,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nt </w:t>
      </w:r>
      <w:proofErr w:type="spellStart"/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proofErr w:type="spellEnd"/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)    </w:t>
      </w:r>
      <w:r>
        <w:rPr>
          <w:rFonts w:ascii="Microsoft Sans Serif" w:eastAsia="Microsoft Sans Serif" w:hAnsi="Microsoft Sans Serif" w:cs="Microsoft Sans Serif"/>
          <w:spacing w:val="5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/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/ p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am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zed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or</w:t>
      </w:r>
    </w:p>
    <w:p w14:paraId="7C9AD6F5" w14:textId="77777777" w:rsidR="008D044A" w:rsidRDefault="008D044A">
      <w:pPr>
        <w:spacing w:before="3" w:line="180" w:lineRule="exact"/>
        <w:rPr>
          <w:sz w:val="18"/>
          <w:szCs w:val="18"/>
        </w:rPr>
      </w:pPr>
    </w:p>
    <w:p w14:paraId="5B357222" w14:textId="77777777" w:rsidR="008D044A" w:rsidRDefault="00000000">
      <w:pPr>
        <w:ind w:left="1197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ce(</w:t>
      </w:r>
      <w:proofErr w:type="gramEnd"/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</w:t>
      </w:r>
      <w:r>
        <w:rPr>
          <w:rFonts w:ascii="Microsoft Sans Serif" w:eastAsia="Microsoft Sans Serif" w:hAnsi="Microsoft Sans Serif" w:cs="Microsoft Sans Serif"/>
          <w:spacing w:val="-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&amp;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y)   </w:t>
      </w:r>
      <w:r>
        <w:rPr>
          <w:rFonts w:ascii="Microsoft Sans Serif" w:eastAsia="Microsoft Sans Serif" w:hAnsi="Microsoft Sans Serif" w:cs="Microsoft Sans Serif"/>
          <w:spacing w:val="1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/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/ co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or</w:t>
      </w:r>
    </w:p>
    <w:p w14:paraId="2C686961" w14:textId="77777777" w:rsidR="008D044A" w:rsidRDefault="008D044A">
      <w:pPr>
        <w:spacing w:before="3" w:line="180" w:lineRule="exact"/>
        <w:rPr>
          <w:sz w:val="18"/>
          <w:szCs w:val="18"/>
        </w:rPr>
      </w:pPr>
    </w:p>
    <w:p w14:paraId="3C9F7EB6" w14:textId="77777777" w:rsidR="008D044A" w:rsidRDefault="00000000">
      <w:pPr>
        <w:ind w:left="477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2.  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se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er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ethods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or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embers</w:t>
      </w:r>
    </w:p>
    <w:p w14:paraId="4DCCE91A" w14:textId="77777777" w:rsidR="008D044A" w:rsidRDefault="008D044A">
      <w:pPr>
        <w:spacing w:before="5" w:line="180" w:lineRule="exact"/>
        <w:rPr>
          <w:sz w:val="18"/>
          <w:szCs w:val="18"/>
        </w:rPr>
      </w:pPr>
    </w:p>
    <w:p w14:paraId="4917743E" w14:textId="77777777" w:rsidR="008D044A" w:rsidRDefault="00000000">
      <w:pPr>
        <w:ind w:left="477"/>
        <w:rPr>
          <w:rFonts w:ascii="Microsoft Sans Serif" w:eastAsia="Microsoft Sans Serif" w:hAnsi="Microsoft Sans Serif" w:cs="Microsoft Sans Serif"/>
          <w:sz w:val="22"/>
          <w:szCs w:val="22"/>
        </w:rPr>
        <w:sectPr w:rsidR="008D044A" w:rsidSect="00731A10">
          <w:pgSz w:w="12240" w:h="15840"/>
          <w:pgMar w:top="1480" w:right="1380" w:bottom="280" w:left="1220" w:header="720" w:footer="720" w:gutter="0"/>
          <w:cols w:space="720"/>
        </w:sect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3.  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ember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</w:p>
    <w:p w14:paraId="23D35AA6" w14:textId="77777777" w:rsidR="008D044A" w:rsidRDefault="008D044A">
      <w:pPr>
        <w:spacing w:before="9" w:line="180" w:lineRule="exact"/>
        <w:rPr>
          <w:sz w:val="18"/>
          <w:szCs w:val="18"/>
        </w:rPr>
      </w:pPr>
    </w:p>
    <w:p w14:paraId="7E4949E6" w14:textId="77777777" w:rsidR="008D044A" w:rsidRDefault="00000000">
      <w:pPr>
        <w:spacing w:before="33"/>
        <w:ind w:left="1197"/>
        <w:rPr>
          <w:rFonts w:ascii="Arial" w:eastAsia="Arial" w:hAnsi="Arial" w:cs="Arial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stan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2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sta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>(</w:t>
      </w:r>
      <w:proofErr w:type="gramEnd"/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stan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&amp;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2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5CA4F437" w14:textId="77777777" w:rsidR="008D044A" w:rsidRDefault="008D044A">
      <w:pPr>
        <w:spacing w:before="10" w:line="180" w:lineRule="exact"/>
        <w:rPr>
          <w:sz w:val="18"/>
          <w:szCs w:val="18"/>
        </w:rPr>
      </w:pPr>
    </w:p>
    <w:p w14:paraId="3F39BEF8" w14:textId="77777777" w:rsidR="008D044A" w:rsidRDefault="00000000">
      <w:pPr>
        <w:ind w:left="1560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t </w:t>
      </w:r>
      <w:proofErr w:type="gramStart"/>
      <w:r>
        <w:rPr>
          <w:rFonts w:ascii="Microsoft Sans Serif" w:eastAsia="Microsoft Sans Serif" w:hAnsi="Microsoft Sans Serif" w:cs="Microsoft Sans Serif"/>
          <w:sz w:val="22"/>
          <w:szCs w:val="22"/>
        </w:rPr>
        <w:t>add</w:t>
      </w:r>
      <w:proofErr w:type="gramEnd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and</w:t>
      </w:r>
      <w:r>
        <w:rPr>
          <w:rFonts w:ascii="Microsoft Sans Serif" w:eastAsia="Microsoft Sans Serif" w:hAnsi="Microsoft Sans Serif" w:cs="Microsoft Sans Serif"/>
          <w:spacing w:val="-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ns 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ated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ce.</w:t>
      </w:r>
    </w:p>
    <w:p w14:paraId="255FF388" w14:textId="77777777" w:rsidR="008D044A" w:rsidRDefault="008D044A">
      <w:pPr>
        <w:spacing w:before="3" w:line="280" w:lineRule="exact"/>
        <w:rPr>
          <w:sz w:val="28"/>
          <w:szCs w:val="28"/>
        </w:rPr>
      </w:pPr>
    </w:p>
    <w:p w14:paraId="6D0E6E29" w14:textId="77777777" w:rsidR="008D044A" w:rsidRDefault="00000000">
      <w:pPr>
        <w:ind w:left="1197"/>
        <w:rPr>
          <w:rFonts w:ascii="Arial" w:eastAsia="Arial" w:hAnsi="Arial" w:cs="Arial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stan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b</w:t>
      </w:r>
      <w:r>
        <w:rPr>
          <w:rFonts w:ascii="Arial" w:eastAsia="Arial" w:hAnsi="Arial" w:cs="Arial"/>
          <w:b/>
          <w:spacing w:val="-2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sta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>(</w:t>
      </w:r>
      <w:proofErr w:type="gramEnd"/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stan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&amp;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2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5DA51F37" w14:textId="77777777" w:rsidR="008D044A" w:rsidRDefault="008D044A">
      <w:pPr>
        <w:spacing w:before="2" w:line="180" w:lineRule="exact"/>
        <w:rPr>
          <w:sz w:val="19"/>
          <w:szCs w:val="19"/>
        </w:rPr>
      </w:pPr>
    </w:p>
    <w:p w14:paraId="22AB78CB" w14:textId="77777777" w:rsidR="008D044A" w:rsidRDefault="00000000">
      <w:pPr>
        <w:ind w:left="1560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t </w:t>
      </w:r>
      <w:proofErr w:type="gramStart"/>
      <w:r>
        <w:rPr>
          <w:rFonts w:ascii="Microsoft Sans Serif" w:eastAsia="Microsoft Sans Serif" w:hAnsi="Microsoft Sans Serif" w:cs="Microsoft Sans Serif"/>
          <w:sz w:val="22"/>
          <w:szCs w:val="22"/>
        </w:rPr>
        <w:t>su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proofErr w:type="gramEnd"/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 d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and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etu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ns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ated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ce.</w:t>
      </w:r>
    </w:p>
    <w:p w14:paraId="2745C83B" w14:textId="77777777" w:rsidR="008D044A" w:rsidRDefault="008D044A">
      <w:pPr>
        <w:spacing w:before="9" w:line="240" w:lineRule="exact"/>
        <w:rPr>
          <w:sz w:val="24"/>
          <w:szCs w:val="24"/>
        </w:rPr>
      </w:pPr>
    </w:p>
    <w:p w14:paraId="3B1F5A06" w14:textId="77777777" w:rsidR="008D044A" w:rsidRDefault="00000000">
      <w:pPr>
        <w:ind w:left="1197"/>
        <w:rPr>
          <w:rFonts w:ascii="Arial" w:eastAsia="Arial" w:hAnsi="Arial" w:cs="Arial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oid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dis</w:t>
      </w:r>
      <w:r>
        <w:rPr>
          <w:rFonts w:ascii="Arial" w:eastAsia="Arial" w:hAnsi="Arial" w:cs="Arial"/>
          <w:b/>
          <w:spacing w:val="-3"/>
          <w:sz w:val="22"/>
          <w:szCs w:val="22"/>
        </w:rPr>
        <w:t>p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6"/>
          <w:sz w:val="22"/>
          <w:szCs w:val="22"/>
        </w:rPr>
        <w:t>y</w:t>
      </w:r>
      <w:r>
        <w:rPr>
          <w:rFonts w:ascii="Arial" w:eastAsia="Arial" w:hAnsi="Arial" w:cs="Arial"/>
          <w:b/>
          <w:spacing w:val="1"/>
          <w:sz w:val="22"/>
          <w:szCs w:val="22"/>
        </w:rPr>
        <w:t>(</w:t>
      </w:r>
      <w:proofErr w:type="gramEnd"/>
      <w:r>
        <w:rPr>
          <w:rFonts w:ascii="Arial" w:eastAsia="Arial" w:hAnsi="Arial" w:cs="Arial"/>
          <w:b/>
          <w:sz w:val="22"/>
          <w:szCs w:val="22"/>
        </w:rPr>
        <w:t>)</w:t>
      </w:r>
    </w:p>
    <w:p w14:paraId="3CCD62CF" w14:textId="77777777" w:rsidR="008D044A" w:rsidRDefault="008D044A">
      <w:pPr>
        <w:spacing w:before="7" w:line="180" w:lineRule="exact"/>
        <w:rPr>
          <w:sz w:val="18"/>
          <w:szCs w:val="18"/>
        </w:rPr>
      </w:pPr>
    </w:p>
    <w:p w14:paraId="2E5475BE" w14:textId="77777777" w:rsidR="008D044A" w:rsidRDefault="00000000">
      <w:pPr>
        <w:ind w:left="1560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 pr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nts the d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ce.</w:t>
      </w:r>
    </w:p>
    <w:p w14:paraId="7935CBFE" w14:textId="77777777" w:rsidR="008D044A" w:rsidRDefault="008D044A">
      <w:pPr>
        <w:spacing w:before="5" w:line="160" w:lineRule="exact"/>
        <w:rPr>
          <w:sz w:val="17"/>
          <w:szCs w:val="17"/>
        </w:rPr>
      </w:pPr>
    </w:p>
    <w:p w14:paraId="1FDFC48A" w14:textId="77777777" w:rsidR="008D044A" w:rsidRDefault="00000000">
      <w:pPr>
        <w:ind w:left="83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x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mp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1:</w:t>
      </w:r>
    </w:p>
    <w:p w14:paraId="66839FF2" w14:textId="77777777" w:rsidR="008D044A" w:rsidRDefault="008D044A">
      <w:pPr>
        <w:spacing w:before="3" w:line="180" w:lineRule="exact"/>
        <w:rPr>
          <w:sz w:val="19"/>
          <w:szCs w:val="19"/>
        </w:rPr>
      </w:pPr>
    </w:p>
    <w:p w14:paraId="629C017F" w14:textId="77777777" w:rsidR="008D044A" w:rsidRDefault="00000000">
      <w:pPr>
        <w:ind w:left="1200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C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C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uctor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z w:val="22"/>
          <w:szCs w:val="22"/>
        </w:rPr>
        <w:t>v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proofErr w:type="gramEnd"/>
    </w:p>
    <w:p w14:paraId="15F24546" w14:textId="77777777" w:rsidR="008D044A" w:rsidRDefault="008D044A">
      <w:pPr>
        <w:spacing w:before="3" w:line="180" w:lineRule="exact"/>
        <w:rPr>
          <w:sz w:val="18"/>
          <w:szCs w:val="18"/>
        </w:rPr>
      </w:pPr>
    </w:p>
    <w:p w14:paraId="0A5843A2" w14:textId="77777777" w:rsidR="008D044A" w:rsidRDefault="00000000">
      <w:pPr>
        <w:ind w:left="1920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1(15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,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8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)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,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2(10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,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7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)</w:t>
      </w:r>
    </w:p>
    <w:p w14:paraId="77274FFA" w14:textId="77777777" w:rsidR="008D044A" w:rsidRDefault="008D044A">
      <w:pPr>
        <w:spacing w:before="3" w:line="180" w:lineRule="exact"/>
        <w:rPr>
          <w:sz w:val="18"/>
          <w:szCs w:val="18"/>
        </w:rPr>
      </w:pPr>
    </w:p>
    <w:p w14:paraId="3A341784" w14:textId="77777777" w:rsidR="008D044A" w:rsidRDefault="00000000">
      <w:pPr>
        <w:ind w:left="1917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: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(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2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6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,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3)</w:t>
      </w:r>
    </w:p>
    <w:p w14:paraId="7B76F9CB" w14:textId="77777777" w:rsidR="008D044A" w:rsidRDefault="008D044A">
      <w:pPr>
        <w:spacing w:before="5" w:line="180" w:lineRule="exact"/>
        <w:rPr>
          <w:sz w:val="18"/>
          <w:szCs w:val="18"/>
        </w:rPr>
      </w:pPr>
    </w:p>
    <w:p w14:paraId="1E59CE98" w14:textId="77777777" w:rsidR="008D044A" w:rsidRDefault="00000000">
      <w:pPr>
        <w:ind w:left="1917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-   </w:t>
      </w:r>
      <w:r>
        <w:rPr>
          <w:rFonts w:ascii="Microsoft Sans Serif" w:eastAsia="Microsoft Sans Serif" w:hAnsi="Microsoft Sans Serif" w:cs="Microsoft Sans Serif"/>
          <w:spacing w:val="5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: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(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5,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1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)</w:t>
      </w:r>
    </w:p>
    <w:p w14:paraId="76575BC8" w14:textId="77777777" w:rsidR="008D044A" w:rsidRDefault="008D044A">
      <w:pPr>
        <w:spacing w:line="200" w:lineRule="exact"/>
      </w:pPr>
    </w:p>
    <w:p w14:paraId="1068FB33" w14:textId="77777777" w:rsidR="008D044A" w:rsidRDefault="008D044A">
      <w:pPr>
        <w:spacing w:before="9" w:line="220" w:lineRule="exact"/>
        <w:rPr>
          <w:sz w:val="22"/>
          <w:szCs w:val="22"/>
        </w:rPr>
      </w:pPr>
    </w:p>
    <w:p w14:paraId="0EC8DCCA" w14:textId="77777777" w:rsidR="008D044A" w:rsidRDefault="008D044A">
      <w:pPr>
        <w:spacing w:before="14" w:line="260" w:lineRule="exact"/>
        <w:rPr>
          <w:sz w:val="26"/>
          <w:szCs w:val="26"/>
        </w:rPr>
      </w:pPr>
    </w:p>
    <w:p w14:paraId="4ACAE1B6" w14:textId="56464CF7" w:rsidR="008D044A" w:rsidRDefault="00000000">
      <w:pPr>
        <w:ind w:left="240" w:right="924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Q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AE37E1">
        <w:rPr>
          <w:rFonts w:ascii="Arial" w:eastAsia="Arial" w:hAnsi="Arial" w:cs="Arial"/>
          <w:b/>
          <w:sz w:val="22"/>
          <w:szCs w:val="22"/>
        </w:rPr>
        <w:t>2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14:paraId="6441E306" w14:textId="77777777" w:rsidR="008D044A" w:rsidRDefault="008D044A">
      <w:pPr>
        <w:spacing w:line="200" w:lineRule="exact"/>
      </w:pPr>
    </w:p>
    <w:p w14:paraId="4EAF4A33" w14:textId="77777777" w:rsidR="008D044A" w:rsidRDefault="008D044A">
      <w:pPr>
        <w:spacing w:before="3" w:line="260" w:lineRule="exact"/>
        <w:rPr>
          <w:sz w:val="26"/>
          <w:szCs w:val="26"/>
        </w:rPr>
      </w:pPr>
    </w:p>
    <w:p w14:paraId="35BE6B62" w14:textId="77777777" w:rsidR="008D044A" w:rsidRDefault="00000000">
      <w:pPr>
        <w:spacing w:line="261" w:lineRule="auto"/>
        <w:ind w:left="240" w:right="65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al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q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est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program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ark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ill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ed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 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 a 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ass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ark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ng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arage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 be 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e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o 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ate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 b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k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 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e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ill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he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es:</w:t>
      </w:r>
    </w:p>
    <w:p w14:paraId="652A54CF" w14:textId="77777777" w:rsidR="008D044A" w:rsidRDefault="008D044A">
      <w:pPr>
        <w:spacing w:before="3" w:line="160" w:lineRule="exact"/>
        <w:rPr>
          <w:sz w:val="16"/>
          <w:szCs w:val="16"/>
        </w:rPr>
      </w:pPr>
    </w:p>
    <w:p w14:paraId="24046A9C" w14:textId="77777777" w:rsidR="008D044A" w:rsidRDefault="00000000">
      <w:pPr>
        <w:spacing w:line="265" w:lineRule="auto"/>
        <w:ind w:left="240" w:right="67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 sh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 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v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e a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xed ca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(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5 ca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os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)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ch car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 at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ge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, you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ill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ec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y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(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2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4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)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,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tr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on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 al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oc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ot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(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ch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car can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oc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k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ot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1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5).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car ca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ked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 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ac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a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</w:p>
    <w:p w14:paraId="587A9B3E" w14:textId="77777777" w:rsidR="008D044A" w:rsidRDefault="008D044A">
      <w:pPr>
        <w:spacing w:before="2" w:line="140" w:lineRule="exact"/>
        <w:rPr>
          <w:sz w:val="15"/>
          <w:szCs w:val="15"/>
        </w:rPr>
      </w:pPr>
    </w:p>
    <w:p w14:paraId="72A278AE" w14:textId="77777777" w:rsidR="008D044A" w:rsidRDefault="00000000">
      <w:pPr>
        <w:spacing w:line="264" w:lineRule="auto"/>
        <w:ind w:left="240" w:right="65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>Whe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ev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car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ves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at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you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ill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7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if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ac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 When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car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ves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arage</w:t>
      </w:r>
      <w:proofErr w:type="gramEnd"/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ll ask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us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cu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t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(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2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4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)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 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20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hour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emoves</w:t>
      </w:r>
      <w:proofErr w:type="gramEnd"/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car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fr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of</w:t>
      </w:r>
      <w:r>
        <w:rPr>
          <w:rFonts w:ascii="Microsoft Sans Serif" w:eastAsia="Microsoft Sans Serif" w:hAnsi="Microsoft Sans Serif" w:cs="Microsoft Sans Serif"/>
          <w:spacing w:val="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ar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y.</w:t>
      </w:r>
    </w:p>
    <w:p w14:paraId="5DFC9F46" w14:textId="77777777" w:rsidR="008D044A" w:rsidRDefault="008D044A">
      <w:pPr>
        <w:spacing w:before="5" w:line="140" w:lineRule="exact"/>
        <w:rPr>
          <w:sz w:val="15"/>
          <w:szCs w:val="15"/>
        </w:rPr>
      </w:pPr>
    </w:p>
    <w:p w14:paraId="3F772835" w14:textId="77777777" w:rsidR="008D044A" w:rsidRDefault="00000000">
      <w:pPr>
        <w:ind w:left="240" w:right="470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 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embers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and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e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.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 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ov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de</w:t>
      </w:r>
      <w:r>
        <w:rPr>
          <w:rFonts w:ascii="Microsoft Sans Serif" w:eastAsia="Microsoft Sans Serif" w:hAnsi="Microsoft Sans Serif" w:cs="Microsoft Sans Serif"/>
          <w:spacing w:val="-4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proofErr w:type="gramEnd"/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emb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s.</w:t>
      </w:r>
    </w:p>
    <w:p w14:paraId="594E42AF" w14:textId="77777777" w:rsidR="008D044A" w:rsidRDefault="008D044A">
      <w:pPr>
        <w:spacing w:line="200" w:lineRule="exact"/>
      </w:pPr>
    </w:p>
    <w:p w14:paraId="2A610DB7" w14:textId="77777777" w:rsidR="008D044A" w:rsidRDefault="008D044A">
      <w:pPr>
        <w:spacing w:before="17" w:line="280" w:lineRule="exact"/>
        <w:rPr>
          <w:sz w:val="28"/>
          <w:szCs w:val="28"/>
        </w:rPr>
      </w:pPr>
    </w:p>
    <w:p w14:paraId="6857ECA9" w14:textId="77777777" w:rsidR="008D044A" w:rsidRDefault="00AE37E1">
      <w:pPr>
        <w:ind w:left="119"/>
        <w:sectPr w:rsidR="008D044A" w:rsidSect="00731A10">
          <w:pgSz w:w="12240" w:h="15840"/>
          <w:pgMar w:top="1200" w:right="1200" w:bottom="280" w:left="1100" w:header="720" w:footer="720" w:gutter="0"/>
          <w:cols w:space="720"/>
        </w:sectPr>
      </w:pPr>
      <w:r>
        <w:pict w14:anchorId="5B1E967F">
          <v:shape id="_x0000_i1027" type="#_x0000_t75" style="width:474pt;height:131.4pt">
            <v:imagedata r:id="rId8" o:title=""/>
          </v:shape>
        </w:pict>
      </w:r>
    </w:p>
    <w:p w14:paraId="101EFEAB" w14:textId="77777777" w:rsidR="008D044A" w:rsidRDefault="008D044A">
      <w:pPr>
        <w:spacing w:before="6" w:line="100" w:lineRule="exact"/>
        <w:rPr>
          <w:sz w:val="11"/>
          <w:szCs w:val="11"/>
        </w:rPr>
      </w:pPr>
    </w:p>
    <w:p w14:paraId="101C8F7C" w14:textId="3C52B114" w:rsidR="008D044A" w:rsidRDefault="00000000">
      <w:pPr>
        <w:ind w:left="120" w:right="926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Q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 w:rsidR="00AE37E1">
        <w:rPr>
          <w:rFonts w:ascii="Arial" w:eastAsia="Arial" w:hAnsi="Arial" w:cs="Arial"/>
          <w:b/>
          <w:sz w:val="22"/>
          <w:szCs w:val="22"/>
        </w:rPr>
        <w:t>3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14:paraId="32B945B7" w14:textId="77777777" w:rsidR="008D044A" w:rsidRDefault="008D044A">
      <w:pPr>
        <w:spacing w:before="10" w:line="180" w:lineRule="exact"/>
        <w:rPr>
          <w:sz w:val="18"/>
          <w:szCs w:val="18"/>
        </w:rPr>
      </w:pPr>
    </w:p>
    <w:p w14:paraId="08B443C4" w14:textId="77777777" w:rsidR="008D044A" w:rsidRDefault="00000000">
      <w:pPr>
        <w:spacing w:line="263" w:lineRule="auto"/>
        <w:ind w:left="120" w:right="88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al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q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est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program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proofErr w:type="spellEnd"/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w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ill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ed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 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st</w:t>
      </w:r>
      <w:proofErr w:type="spellEnd"/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ore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l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ai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of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spacing w:val="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he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es:</w:t>
      </w:r>
    </w:p>
    <w:p w14:paraId="06987838" w14:textId="77777777" w:rsidR="008D044A" w:rsidRDefault="008D044A">
      <w:pPr>
        <w:spacing w:before="8" w:line="140" w:lineRule="exact"/>
        <w:rPr>
          <w:sz w:val="15"/>
          <w:szCs w:val="15"/>
        </w:rPr>
      </w:pPr>
    </w:p>
    <w:p w14:paraId="2248B0CC" w14:textId="77777777" w:rsidR="008D044A" w:rsidRDefault="00000000">
      <w:pPr>
        <w:spacing w:line="264" w:lineRule="auto"/>
        <w:ind w:left="120" w:right="79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38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st</w:t>
      </w:r>
      <w:proofErr w:type="spellEnd"/>
      <w:r>
        <w:rPr>
          <w:rFonts w:ascii="Microsoft Sans Serif" w:eastAsia="Microsoft Sans Serif" w:hAnsi="Microsoft Sans Serif" w:cs="Microsoft Sans Serif"/>
          <w:spacing w:val="4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has</w:t>
      </w:r>
      <w:r>
        <w:rPr>
          <w:rFonts w:ascii="Microsoft Sans Serif" w:eastAsia="Microsoft Sans Serif" w:hAnsi="Microsoft Sans Serif" w:cs="Microsoft Sans Serif"/>
          <w:spacing w:val="37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3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xed</w:t>
      </w:r>
      <w:r>
        <w:rPr>
          <w:rFonts w:ascii="Microsoft Sans Serif" w:eastAsia="Microsoft Sans Serif" w:hAnsi="Microsoft Sans Serif" w:cs="Microsoft Sans Serif"/>
          <w:spacing w:val="37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35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10</w:t>
      </w:r>
      <w:r>
        <w:rPr>
          <w:rFonts w:ascii="Microsoft Sans Serif" w:eastAsia="Microsoft Sans Serif" w:hAnsi="Microsoft Sans Serif" w:cs="Microsoft Sans Serif"/>
          <w:spacing w:val="3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of</w:t>
      </w:r>
      <w:r>
        <w:rPr>
          <w:rFonts w:ascii="Microsoft Sans Serif" w:eastAsia="Microsoft Sans Serif" w:hAnsi="Microsoft Sans Serif" w:cs="Microsoft Sans Serif"/>
          <w:spacing w:val="41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s</w:t>
      </w:r>
      <w:proofErr w:type="spellEnd"/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spacing w:val="39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Fo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4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ch</w:t>
      </w:r>
      <w:r>
        <w:rPr>
          <w:rFonts w:ascii="Microsoft Sans Serif" w:eastAsia="Microsoft Sans Serif" w:hAnsi="Microsoft Sans Serif" w:cs="Microsoft Sans Serif"/>
          <w:spacing w:val="35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</w:t>
      </w:r>
      <w:proofErr w:type="spellEnd"/>
      <w:r>
        <w:rPr>
          <w:rFonts w:ascii="Microsoft Sans Serif" w:eastAsia="Microsoft Sans Serif" w:hAnsi="Microsoft Sans Serif" w:cs="Microsoft Sans Serif"/>
          <w:sz w:val="22"/>
          <w:szCs w:val="22"/>
        </w:rPr>
        <w:t>,</w:t>
      </w:r>
      <w:r>
        <w:rPr>
          <w:rFonts w:ascii="Microsoft Sans Serif" w:eastAsia="Microsoft Sans Serif" w:hAnsi="Microsoft Sans Serif" w:cs="Microsoft Sans Serif"/>
          <w:spacing w:val="4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you</w:t>
      </w:r>
      <w:r>
        <w:rPr>
          <w:rFonts w:ascii="Microsoft Sans Serif" w:eastAsia="Microsoft Sans Serif" w:hAnsi="Microsoft Sans Serif" w:cs="Microsoft Sans Serif"/>
          <w:spacing w:val="37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ll 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ore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e,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q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y,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d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ce.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 n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</w:t>
      </w:r>
      <w:proofErr w:type="spellEnd"/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be 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d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st</w:t>
      </w:r>
      <w:proofErr w:type="spellEnd"/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if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st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a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dy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spacing w:val="6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Whe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ev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b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ew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</w:t>
      </w:r>
      <w:proofErr w:type="gramEnd"/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you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ll 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g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st</w:t>
      </w:r>
      <w:proofErr w:type="spellEnd"/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pacing w:val="1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 ca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ac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t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</w:p>
    <w:p w14:paraId="59B33B47" w14:textId="77777777" w:rsidR="008D044A" w:rsidRDefault="008D044A">
      <w:pPr>
        <w:spacing w:before="5" w:line="140" w:lineRule="exact"/>
        <w:rPr>
          <w:sz w:val="15"/>
          <w:szCs w:val="15"/>
        </w:rPr>
      </w:pPr>
    </w:p>
    <w:p w14:paraId="4BF60356" w14:textId="77777777" w:rsidR="008D044A" w:rsidRDefault="00000000">
      <w:pPr>
        <w:spacing w:line="259" w:lineRule="auto"/>
        <w:ind w:left="120" w:right="95"/>
        <w:jc w:val="both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l d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embe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of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se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h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.</w:t>
      </w:r>
      <w:r>
        <w:rPr>
          <w:rFonts w:ascii="Microsoft Sans Serif" w:eastAsia="Microsoft Sans Serif" w:hAnsi="Microsoft Sans Serif" w:cs="Microsoft Sans Serif"/>
          <w:spacing w:val="4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Y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ass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ust</w:t>
      </w:r>
      <w:r>
        <w:rPr>
          <w:rFonts w:ascii="Microsoft Sans Serif" w:eastAsia="Microsoft Sans Serif" w:hAnsi="Microsoft Sans Serif" w:cs="Microsoft Sans Serif"/>
          <w:spacing w:val="3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p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r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ov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de</w:t>
      </w:r>
      <w:r>
        <w:rPr>
          <w:rFonts w:ascii="Microsoft Sans Serif" w:eastAsia="Microsoft Sans Serif" w:hAnsi="Microsoft Sans Serif" w:cs="Microsoft Sans Serif"/>
          <w:spacing w:val="2"/>
          <w:sz w:val="22"/>
          <w:szCs w:val="22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ol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l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w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ng</w:t>
      </w:r>
      <w:proofErr w:type="gramEnd"/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m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emb</w:t>
      </w:r>
      <w:r>
        <w:rPr>
          <w:rFonts w:ascii="Microsoft Sans Serif" w:eastAsia="Microsoft Sans Serif" w:hAnsi="Microsoft Sans Serif" w:cs="Microsoft Sans Serif"/>
          <w:spacing w:val="-3"/>
          <w:sz w:val="22"/>
          <w:szCs w:val="22"/>
        </w:rPr>
        <w:t>e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r 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f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u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c</w:t>
      </w:r>
      <w:r>
        <w:rPr>
          <w:rFonts w:ascii="Microsoft Sans Serif" w:eastAsia="Microsoft Sans Serif" w:hAnsi="Microsoft Sans Serif" w:cs="Microsoft Sans Serif"/>
          <w:spacing w:val="1"/>
          <w:sz w:val="22"/>
          <w:szCs w:val="22"/>
        </w:rPr>
        <w:t>t</w:t>
      </w:r>
      <w:r>
        <w:rPr>
          <w:rFonts w:ascii="Microsoft Sans Serif" w:eastAsia="Microsoft Sans Serif" w:hAnsi="Microsoft Sans Serif" w:cs="Microsoft Sans Serif"/>
          <w:spacing w:val="-2"/>
          <w:sz w:val="22"/>
          <w:szCs w:val="22"/>
        </w:rPr>
        <w:t>i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o</w:t>
      </w:r>
      <w:r>
        <w:rPr>
          <w:rFonts w:ascii="Microsoft Sans Serif" w:eastAsia="Microsoft Sans Serif" w:hAnsi="Microsoft Sans Serif" w:cs="Microsoft Sans Serif"/>
          <w:spacing w:val="-1"/>
          <w:sz w:val="22"/>
          <w:szCs w:val="22"/>
        </w:rPr>
        <w:t>n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>s.</w:t>
      </w:r>
    </w:p>
    <w:p w14:paraId="37EACD57" w14:textId="77777777" w:rsidR="008D044A" w:rsidRDefault="008D044A">
      <w:pPr>
        <w:spacing w:line="200" w:lineRule="exact"/>
      </w:pPr>
    </w:p>
    <w:p w14:paraId="45D446F1" w14:textId="77777777" w:rsidR="008D044A" w:rsidRDefault="008D044A">
      <w:pPr>
        <w:spacing w:line="200" w:lineRule="exact"/>
      </w:pPr>
    </w:p>
    <w:p w14:paraId="7BB25833" w14:textId="77777777" w:rsidR="008D044A" w:rsidRDefault="008D044A">
      <w:pPr>
        <w:spacing w:before="2" w:line="280" w:lineRule="exact"/>
        <w:rPr>
          <w:sz w:val="28"/>
          <w:szCs w:val="28"/>
        </w:rPr>
      </w:pPr>
    </w:p>
    <w:p w14:paraId="03EE95C4" w14:textId="77777777" w:rsidR="008D044A" w:rsidRDefault="00AE37E1">
      <w:pPr>
        <w:ind w:left="2308"/>
        <w:sectPr w:rsidR="008D044A" w:rsidSect="00731A10">
          <w:pgSz w:w="12240" w:h="15840"/>
          <w:pgMar w:top="1480" w:right="1180" w:bottom="280" w:left="1220" w:header="720" w:footer="720" w:gutter="0"/>
          <w:cols w:space="720"/>
        </w:sectPr>
      </w:pPr>
      <w:r>
        <w:pict w14:anchorId="3F805E2E">
          <v:shape id="_x0000_i1028" type="#_x0000_t75" style="width:258.6pt;height:101.4pt">
            <v:imagedata r:id="rId9" o:title=""/>
          </v:shape>
        </w:pict>
      </w:r>
    </w:p>
    <w:p w14:paraId="72F42FC8" w14:textId="77777777" w:rsidR="008D044A" w:rsidRDefault="008D044A">
      <w:pPr>
        <w:spacing w:line="200" w:lineRule="exact"/>
      </w:pPr>
    </w:p>
    <w:sectPr w:rsidR="008D044A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A6858"/>
    <w:multiLevelType w:val="multilevel"/>
    <w:tmpl w:val="A1AA6E8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13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4A"/>
    <w:rsid w:val="00731A10"/>
    <w:rsid w:val="008D044A"/>
    <w:rsid w:val="00AE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290E69D"/>
  <w15:docId w15:val="{BD44E9EC-09AE-4B37-85D0-AF25BFD08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Usama Bin Imran</dc:creator>
  <cp:lastModifiedBy>Usama Bin Imran</cp:lastModifiedBy>
  <cp:revision>2</cp:revision>
  <dcterms:created xsi:type="dcterms:W3CDTF">2024-03-18T02:54:00Z</dcterms:created>
  <dcterms:modified xsi:type="dcterms:W3CDTF">2024-03-18T02:54:00Z</dcterms:modified>
</cp:coreProperties>
</file>